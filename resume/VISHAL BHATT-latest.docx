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Default ContentType="image/jpg" Extension="jp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Calibri" w:cs="Calibri" w:eastAsia="Calibri" w:hAnsi="Calibri"/>
          <w:sz w:val="24"/>
          <w:szCs w:val="24"/>
        </w:rPr>
        <w:jc w:val="left"/>
        <w:spacing w:before="55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VISHAL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BH</w:t>
      </w:r>
      <w:r>
        <w:rPr>
          <w:rFonts w:ascii="Calibri" w:cs="Calibri" w:eastAsia="Calibri" w:hAnsi="Calibri"/>
          <w:b/>
          <w:spacing w:val="-19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3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Officer</w:t>
      </w:r>
      <w:r>
        <w:rPr>
          <w:rFonts w:ascii="Calibri" w:cs="Calibri" w:eastAsia="Calibri" w:hAnsi="Calibri"/>
          <w:spacing w:val="-1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|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yb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egi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|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lia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Risk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Lea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6"/>
        <w:ind w:left="484"/>
      </w:pP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ja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|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     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color w:val="0462C1"/>
          <w:spacing w:val="0"/>
          <w:w w:val="100"/>
          <w:sz w:val="24"/>
          <w:szCs w:val="24"/>
        </w:rPr>
      </w:r>
      <w:hyperlink r:id="rId4"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5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v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y00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9@gmail.</w:t>
        </w:r>
        <w:r>
          <w:rPr>
            <w:rFonts w:ascii="Calibri" w:cs="Calibri" w:eastAsia="Calibri" w:hAnsi="Calibri"/>
            <w:color w:val="0462C1"/>
            <w:spacing w:val="-4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om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</w:rPr>
          <w:t> </w:t>
        </w:r>
        <w:r>
          <w:rPr>
            <w:rFonts w:ascii="Calibri" w:cs="Calibri" w:eastAsia="Calibri" w:hAnsi="Calibri"/>
            <w:color w:val="000000"/>
            <w:spacing w:val="0"/>
            <w:w w:val="100"/>
            <w:sz w:val="24"/>
            <w:szCs w:val="24"/>
          </w:rPr>
          <w:t>|</w:t>
        </w:r>
      </w:hyperlink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       </w:t>
      </w:r>
      <w:r>
        <w:rPr>
          <w:rFonts w:ascii="Calibri" w:cs="Calibri" w:eastAsia="Calibri" w:hAnsi="Calibri"/>
          <w:color w:val="000000"/>
          <w:spacing w:val="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+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9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1</w:t>
      </w:r>
      <w:r>
        <w:rPr>
          <w:rFonts w:ascii="Calibri" w:cs="Calibri" w:eastAsia="Calibri" w:hAnsi="Calibri"/>
          <w:color w:val="000000"/>
          <w:spacing w:val="-1"/>
          <w:w w:val="100"/>
          <w:sz w:val="24"/>
          <w:szCs w:val="24"/>
        </w:rPr>
        <w:t>-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9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4</w:t>
      </w:r>
      <w:r>
        <w:rPr>
          <w:rFonts w:ascii="Calibri" w:cs="Calibri" w:eastAsia="Calibri" w:hAnsi="Calibri"/>
          <w:color w:val="000000"/>
          <w:spacing w:val="-2"/>
          <w:w w:val="100"/>
          <w:sz w:val="24"/>
          <w:szCs w:val="24"/>
        </w:rPr>
        <w:t>2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8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2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1</w:t>
      </w:r>
      <w:r>
        <w:rPr>
          <w:rFonts w:ascii="Calibri" w:cs="Calibri" w:eastAsia="Calibri" w:hAnsi="Calibri"/>
          <w:color w:val="000000"/>
          <w:spacing w:val="-1"/>
          <w:w w:val="100"/>
          <w:sz w:val="24"/>
          <w:szCs w:val="24"/>
        </w:rPr>
        <w:t>9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2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8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0</w:t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81"/>
        <w:ind w:left="484"/>
      </w:pPr>
      <w:r>
        <w:pict>
          <v:group coordorigin="1423,799" coordsize="9394,34" style="position:absolute;margin-left:71.15pt;margin-top:39.9684pt;width:469.7pt;height:1.7pt;mso-position-horizontal-relative:page;mso-position-vertical-relative:paragraph;z-index:-534">
            <v:shape coordorigin="1440,816" coordsize="9360,0" filled="f" path="m1440,816l10800,816e" strokecolor="#9F9F9F" stroked="t" strokeweight="1.7pt" style="position:absolute;left:1440;top:816;width:9360;height:0">
              <v:path arrowok="t"/>
            </v:shape>
            <v:shape coordorigin="1440,804" coordsize="5,0" filled="f" path="m1440,804l1445,804e" strokecolor="#9F9F9F" stroked="t" strokeweight="0.34001pt" style="position:absolute;left:1440;top:804;width:5;height:0">
              <v:path arrowok="t"/>
            </v:shape>
            <v:shape coordorigin="1440,804" coordsize="5,0" filled="f" path="m1440,804l1445,804e" strokecolor="#9F9F9F" stroked="t" strokeweight="0.34001pt" style="position:absolute;left:1440;top:804;width:5;height:0">
              <v:path arrowok="t"/>
            </v:shape>
            <v:shape coordorigin="1445,804" coordsize="9352,0" filled="f" path="m1445,804l10797,804e" strokecolor="#9F9F9F" stroked="t" strokeweight="0.34001pt" style="position:absolute;left:1445;top:804;width:9352;height:0">
              <v:path arrowok="t"/>
            </v:shape>
            <v:shape coordorigin="10797,804" coordsize="5,0" filled="f" path="m10797,804l10802,804e" strokecolor="#E2E2E2" stroked="t" strokeweight="0.34001pt" style="position:absolute;left:10797;top:804;width:5;height:0">
              <v:path arrowok="t"/>
            </v:shape>
            <v:shape coordorigin="10797,804" coordsize="5,0" filled="f" path="m10797,804l10802,804e" strokecolor="#9F9F9F" stroked="t" strokeweight="0.34001pt" style="position:absolute;left:10797;top:804;width:5;height:0">
              <v:path arrowok="t"/>
            </v:shape>
            <v:shape coordorigin="1440,817" coordsize="5,0" filled="f" path="m1440,817l1445,817e" strokecolor="#9F9F9F" stroked="t" strokeweight="1.18pt" style="position:absolute;left:1440;top:817;width:5;height:0">
              <v:path arrowok="t"/>
            </v:shape>
            <v:shape coordorigin="10797,817" coordsize="5,0" filled="f" path="m10797,817l10802,817e" strokecolor="#E2E2E2" stroked="t" strokeweight="1.18pt" style="position:absolute;left:10797;top:817;width:5;height:0">
              <v:path arrowok="t"/>
            </v:shape>
            <v:shape coordorigin="1440,830" coordsize="5,0" filled="f" path="m1440,830l1445,830e" strokecolor="#9F9F9F" stroked="t" strokeweight="0.33999pt" style="position:absolute;left:1440;top:830;width:5;height:0">
              <v:path arrowok="t"/>
            </v:shape>
            <v:shape coordorigin="1440,830" coordsize="5,0" filled="f" path="m1440,830l1445,830e" strokecolor="#E2E2E2" stroked="t" strokeweight="0.33999pt" style="position:absolute;left:1440;top:830;width:5;height:0">
              <v:path arrowok="t"/>
            </v:shape>
            <v:shape coordorigin="1445,830" coordsize="9352,0" filled="f" path="m1445,830l10797,830e" strokecolor="#E2E2E2" stroked="t" strokeweight="0.33999pt" style="position:absolute;left:1445;top:830;width:9352;height:0">
              <v:path arrowok="t"/>
            </v:shape>
            <v:shape coordorigin="10797,830" coordsize="5,0" filled="f" path="m10797,830l10802,830e" strokecolor="#E2E2E2" stroked="t" strokeweight="0.33999pt" style="position:absolute;left:10797;top:830;width:5;height:0">
              <v:path arrowok="t"/>
            </v:shape>
            <v:shape coordorigin="10797,830" coordsize="5,0" filled="f" path="m10797,830l10802,830e" strokecolor="#E2E2E2" stroked="t" strokeweight="0.33999pt" style="position:absolute;left:10797;top:830;width:5;height:0">
              <v:path arrowok="t"/>
            </v:shape>
            <w10:wrap type="none"/>
          </v:group>
        </w:pict>
      </w:r>
      <w:r>
        <w:rPr>
          <w:rFonts w:ascii="Calibri" w:cs="Calibri" w:eastAsia="Calibri" w:hAnsi="Calibri"/>
          <w:color w:val="0462C1"/>
          <w:sz w:val="24"/>
          <w:szCs w:val="24"/>
        </w:rPr>
      </w:r>
      <w:hyperlink r:id="rId5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lin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8"/>
            <w:w w:val="100"/>
            <w:sz w:val="24"/>
            <w:szCs w:val="24"/>
            <w:u w:color="0462C1" w:val="single"/>
          </w:rPr>
          <w:t>k</w:t>
        </w:r>
        <w:r>
          <w:rPr>
            <w:rFonts w:ascii="Calibri" w:cs="Calibri" w:eastAsia="Calibri" w:hAnsi="Calibri"/>
            <w:color w:val="0462C1"/>
            <w:spacing w:val="-8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.</w:t>
        </w:r>
        <w:r>
          <w:rPr>
            <w:rFonts w:ascii="Calibri" w:cs="Calibri" w:eastAsia="Calibri" w:hAnsi="Calibri"/>
            <w:color w:val="0462C1"/>
            <w:spacing w:val="-4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om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/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/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vi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h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-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h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-8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-8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-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color w:val="0462C1"/>
            <w:spacing w:val="-9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30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6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71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</w:rPr>
          <w:t> </w:t>
        </w:r>
        <w:r>
          <w:rPr>
            <w:rFonts w:ascii="Calibri" w:cs="Calibri" w:eastAsia="Calibri" w:hAnsi="Calibri"/>
            <w:color w:val="000000"/>
            <w:spacing w:val="0"/>
            <w:w w:val="100"/>
            <w:sz w:val="24"/>
            <w:szCs w:val="24"/>
          </w:rPr>
          <w:t>|</w:t>
        </w:r>
      </w:hyperlink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Gi</w:t>
      </w:r>
      <w:r>
        <w:rPr>
          <w:rFonts w:ascii="Calibri" w:cs="Calibri" w:eastAsia="Calibri" w:hAnsi="Calibri"/>
          <w:color w:val="000000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color w:val="000000"/>
          <w:spacing w:val="-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: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gi</w:t>
      </w:r>
      <w:r>
        <w:rPr>
          <w:rFonts w:ascii="Calibri" w:cs="Calibri" w:eastAsia="Calibri" w:hAnsi="Calibri"/>
          <w:color w:val="000000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color w:val="000000"/>
          <w:spacing w:val="-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.</w:t>
      </w:r>
      <w:r>
        <w:rPr>
          <w:rFonts w:ascii="Calibri" w:cs="Calibri" w:eastAsia="Calibri" w:hAnsi="Calibri"/>
          <w:color w:val="000000"/>
          <w:spacing w:val="-4"/>
          <w:w w:val="100"/>
          <w:sz w:val="24"/>
          <w:szCs w:val="24"/>
        </w:rPr>
        <w:t>c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color w:val="000000"/>
          <w:spacing w:val="1"/>
          <w:w w:val="100"/>
          <w:sz w:val="24"/>
          <w:szCs w:val="24"/>
        </w:rPr>
        <w:t>/</w:t>
      </w:r>
      <w:r>
        <w:rPr>
          <w:rFonts w:ascii="Calibri" w:cs="Calibri" w:eastAsia="Calibri" w:hAnsi="Calibri"/>
          <w:color w:val="000000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color w:val="000000"/>
          <w:spacing w:val="-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y0</w:t>
      </w:r>
      <w:r>
        <w:rPr>
          <w:rFonts w:ascii="Calibri" w:cs="Calibri" w:eastAsia="Calibri" w:hAnsi="Calibri"/>
          <w:color w:val="000000"/>
          <w:spacing w:val="-2"/>
          <w:w w:val="100"/>
          <w:sz w:val="24"/>
          <w:szCs w:val="24"/>
        </w:rPr>
        <w:t>0</w:t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  <w:t>9</w:t>
      </w:r>
    </w:p>
    <w:p>
      <w:pPr>
        <w:rPr>
          <w:sz w:val="10"/>
          <w:szCs w:val="10"/>
        </w:rPr>
        <w:jc w:val="left"/>
        <w:spacing w:before="3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f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ss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Su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line="278" w:lineRule="auto"/>
        <w:ind w:left="100" w:right="71"/>
      </w:pP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ec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4+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ea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of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x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erie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ag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rise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ac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oss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e,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el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vi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es.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en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alig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yb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og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ams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BI,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SEBI,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DPD</w:t>
      </w:r>
      <w:r>
        <w:rPr>
          <w:rFonts w:ascii="Calibri" w:cs="Calibri" w:eastAsia="Calibri" w:hAnsi="Calibri"/>
          <w:b/>
          <w:spacing w:val="-27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ISO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2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7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0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01</w:t>
      </w:r>
      <w:r>
        <w:rPr>
          <w:rFonts w:ascii="Calibri" w:cs="Calibri" w:eastAsia="Calibri" w:hAnsi="Calibri"/>
          <w:b/>
          <w:spacing w:val="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q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em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s.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K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lea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12"/>
          <w:w w:val="100"/>
          <w:sz w:val="24"/>
          <w:szCs w:val="24"/>
        </w:rPr>
        <w:t>V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li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18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eg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s,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cloud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g.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k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illed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lt</w:t>
      </w:r>
      <w:r>
        <w:rPr>
          <w:rFonts w:ascii="Calibri" w:cs="Calibri" w:eastAsia="Calibri" w:hAnsi="Calibri"/>
          <w:spacing w:val="3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-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si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s,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mit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7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k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riv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7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-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el</w:t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pict>
          <v:group coordorigin="1424,721" coordsize="9393,34" style="position:absolute;margin-left:71.175pt;margin-top:36.0284pt;width:469.65pt;height:1.7pt;mso-position-horizontal-relative:page;mso-position-vertical-relative:paragraph;z-index:-533">
            <v:shape coordorigin="1440,737" coordsize="9360,0" filled="f" path="m1440,737l10800,737e" strokecolor="#9F9F9F" stroked="t" strokeweight="1.65pt" style="position:absolute;left:1440;top:737;width:9360;height:0">
              <v:path arrowok="t"/>
            </v:shape>
            <v:shape coordorigin="1440,725" coordsize="5,0" filled="f" path="m1440,725l1445,725e" strokecolor="#9F9F9F" stroked="t" strokeweight="0.34002pt" style="position:absolute;left:1440;top:725;width:5;height:0">
              <v:path arrowok="t"/>
            </v:shape>
            <v:shape coordorigin="1440,725" coordsize="5,0" filled="f" path="m1440,725l1445,725e" strokecolor="#9F9F9F" stroked="t" strokeweight="0.34002pt" style="position:absolute;left:1440;top:725;width:5;height:0">
              <v:path arrowok="t"/>
            </v:shape>
            <v:shape coordorigin="1445,725" coordsize="9352,0" filled="f" path="m1445,725l10797,725e" strokecolor="#9F9F9F" stroked="t" strokeweight="0.34002pt" style="position:absolute;left:1445;top:725;width:9352;height:0">
              <v:path arrowok="t"/>
            </v:shape>
            <v:shape coordorigin="10797,725" coordsize="5,0" filled="f" path="m10797,725l10802,725e" strokecolor="#E2E2E2" stroked="t" strokeweight="0.34002pt" style="position:absolute;left:10797;top:725;width:5;height:0">
              <v:path arrowok="t"/>
            </v:shape>
            <v:shape coordorigin="10797,725" coordsize="5,0" filled="f" path="m10797,725l10802,725e" strokecolor="#9F9F9F" stroked="t" strokeweight="0.34002pt" style="position:absolute;left:10797;top:725;width:5;height:0">
              <v:path arrowok="t"/>
            </v:shape>
            <v:shape coordorigin="1440,738" coordsize="5,0" filled="f" path="m1440,738l1445,738e" strokecolor="#9F9F9F" stroked="t" strokeweight="1.18pt" style="position:absolute;left:1440;top:738;width:5;height:0">
              <v:path arrowok="t"/>
            </v:shape>
            <v:shape coordorigin="10797,738" coordsize="5,0" filled="f" path="m10797,738l10802,738e" strokecolor="#E2E2E2" stroked="t" strokeweight="1.18pt" style="position:absolute;left:10797;top:738;width:5;height:0">
              <v:path arrowok="t"/>
            </v:shape>
            <v:shape coordorigin="1440,751" coordsize="5,0" filled="f" path="m1440,751l1445,751e" strokecolor="#9F9F9F" stroked="t" strokeweight="0.34002pt" style="position:absolute;left:1440;top:751;width:5;height:0">
              <v:path arrowok="t"/>
            </v:shape>
            <v:shape coordorigin="1440,751" coordsize="5,0" filled="f" path="m1440,751l1445,751e" strokecolor="#E2E2E2" stroked="t" strokeweight="0.34002pt" style="position:absolute;left:1440;top:751;width:5;height:0">
              <v:path arrowok="t"/>
            </v:shape>
            <v:shape coordorigin="1445,751" coordsize="9352,0" filled="f" path="m1445,751l10797,751e" strokecolor="#E2E2E2" stroked="t" strokeweight="0.34002pt" style="position:absolute;left:1445;top:751;width:9352;height:0">
              <v:path arrowok="t"/>
            </v:shape>
            <v:shape coordorigin="10797,751" coordsize="5,0" filled="f" path="m10797,751l10802,751e" strokecolor="#E2E2E2" stroked="t" strokeweight="0.34002pt" style="position:absolute;left:10797;top:751;width:5;height:0">
              <v:path arrowok="t"/>
            </v:shape>
            <v:shape coordorigin="10797,751" coordsize="5,0" filled="f" path="m10797,751l10802,751e" strokecolor="#E2E2E2" stroked="t" strokeweight="0.34002pt" style="position:absolute;left:10797;top:751;width:5;height:0">
              <v:path arrowok="t"/>
            </v:shape>
            <w10:wrap type="none"/>
          </v:group>
        </w:pic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e.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Co</w:t>
      </w: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Co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yb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egy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spacing w:val="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</w:p>
    <w:p>
      <w:pPr>
        <w:rPr>
          <w:sz w:val="20"/>
          <w:szCs w:val="20"/>
        </w:rPr>
        <w:jc w:val="left"/>
        <w:spacing w:before="7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ec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leme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I,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SEB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3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ISO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7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01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lia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li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1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k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Assessment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Loss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(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P)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Ide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Ac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(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)</w:t>
      </w:r>
    </w:p>
    <w:p>
      <w:pPr>
        <w:rPr>
          <w:sz w:val="20"/>
          <w:szCs w:val="20"/>
        </w:rPr>
        <w:jc w:val="left"/>
        <w:spacing w:before="9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6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7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og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ams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1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or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(</w:t>
      </w:r>
      <w:r>
        <w:rPr>
          <w:rFonts w:ascii="Calibri" w:cs="Calibri" w:eastAsia="Calibri" w:hAnsi="Calibri"/>
          <w:spacing w:val="-1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z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e)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isa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  <w:sectPr>
          <w:type w:val="continuous"/>
          <w:pgSz w:h="15840" w:w="12240"/>
          <w:pgMar w:bottom="280" w:left="1340" w:right="1420" w:top="1380"/>
        </w:sectPr>
      </w:pPr>
      <w:r>
        <w:pict>
          <v:group coordorigin="1424,712" coordsize="9393,35" style="position:absolute;margin-left:71.175pt;margin-top:35.6185pt;width:469.65pt;height:1.7599pt;mso-position-horizontal-relative:page;mso-position-vertical-relative:paragraph;z-index:-532">
            <v:shape coordorigin="1440,729" coordsize="9360,0" filled="f" path="m1440,729l10800,729e" strokecolor="#9F9F9F" stroked="t" strokeweight="1.6499pt" style="position:absolute;left:1440;top:729;width:9360;height:0">
              <v:path arrowok="t"/>
            </v:shape>
            <v:shape coordorigin="1440,718" coordsize="5,0" filled="f" path="m1440,718l1445,718e" strokecolor="#9F9F9F" stroked="t" strokeweight="0.33999pt" style="position:absolute;left:1440;top:718;width:5;height:0">
              <v:path arrowok="t"/>
            </v:shape>
            <v:shape coordorigin="1440,718" coordsize="5,0" filled="f" path="m1440,718l1445,718e" strokecolor="#9F9F9F" stroked="t" strokeweight="0.33999pt" style="position:absolute;left:1440;top:718;width:5;height:0">
              <v:path arrowok="t"/>
            </v:shape>
            <v:shape coordorigin="1445,718" coordsize="9352,0" filled="f" path="m1445,718l10797,718e" strokecolor="#9F9F9F" stroked="t" strokeweight="0.33999pt" style="position:absolute;left:1445;top:718;width:9352;height:0">
              <v:path arrowok="t"/>
            </v:shape>
            <v:shape coordorigin="10797,718" coordsize="5,0" filled="f" path="m10797,718l10802,718e" strokecolor="#E2E2E2" stroked="t" strokeweight="0.33999pt" style="position:absolute;left:10797;top:718;width:5;height:0">
              <v:path arrowok="t"/>
            </v:shape>
            <v:shape coordorigin="10797,718" coordsize="5,0" filled="f" path="m10797,718l10802,718e" strokecolor="#9F9F9F" stroked="t" strokeweight="0.33999pt" style="position:absolute;left:10797;top:718;width:5;height:0">
              <v:path arrowok="t"/>
            </v:shape>
            <v:shape coordorigin="1440,731" coordsize="5,0" filled="f" path="m1440,731l1445,731e" strokecolor="#9F9F9F" stroked="t" strokeweight="1.18pt" style="position:absolute;left:1440;top:731;width:5;height:0">
              <v:path arrowok="t"/>
            </v:shape>
            <v:shape coordorigin="10797,731" coordsize="5,0" filled="f" path="m10797,731l10802,731e" strokecolor="#E2E2E2" stroked="t" strokeweight="1.18pt" style="position:absolute;left:10797;top:731;width:5;height:0">
              <v:path arrowok="t"/>
            </v:shape>
            <v:shape coordorigin="1440,744" coordsize="5,0" filled="f" path="m1440,744l1445,744e" strokecolor="#9F9F9F" stroked="t" strokeweight="0.33999pt" style="position:absolute;left:1440;top:744;width:5;height:0">
              <v:path arrowok="t"/>
            </v:shape>
            <v:shape coordorigin="1440,744" coordsize="5,0" filled="f" path="m1440,744l1445,744e" strokecolor="#E2E2E2" stroked="t" strokeweight="0.33999pt" style="position:absolute;left:1440;top:744;width:5;height:0">
              <v:path arrowok="t"/>
            </v:shape>
            <v:shape coordorigin="1445,744" coordsize="9352,0" filled="f" path="m1445,744l10797,744e" strokecolor="#E2E2E2" stroked="t" strokeweight="0.33999pt" style="position:absolute;left:1445;top:744;width:9352;height:0">
              <v:path arrowok="t"/>
            </v:shape>
            <v:shape coordorigin="10797,744" coordsize="5,0" filled="f" path="m10797,744l10802,744e" strokecolor="#E2E2E2" stroked="t" strokeweight="0.33999pt" style="position:absolute;left:10797;top:744;width:5;height:0">
              <v:path arrowok="t"/>
            </v:shape>
            <v:shape coordorigin="10797,744" coordsize="5,0" filled="f" path="m10797,744l10802,744e" strokecolor="#E2E2E2" stroked="t" strokeweight="0.33999pt" style="position:absolute;left:10797;top:744;width:5;height:0">
              <v:path arrowok="t"/>
            </v:shape>
            <w10:wrap type="none"/>
          </v:group>
        </w:pic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Lea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os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-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al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eam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55"/>
        <w:ind w:left="100"/>
      </w:pP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K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j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tabs>
          <w:tab w:pos="820" w:val="left"/>
        </w:tabs>
        <w:jc w:val="left"/>
        <w:spacing w:line="277" w:lineRule="auto"/>
        <w:ind w:hanging="360" w:left="820" w:right="391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ab/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Xi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6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.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5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y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4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ir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ali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z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7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s,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ase</w:t>
      </w:r>
    </w:p>
    <w:p>
      <w:pPr>
        <w:rPr>
          <w:sz w:val="17"/>
          <w:szCs w:val="17"/>
        </w:rPr>
        <w:jc w:val="left"/>
        <w:spacing w:before="1" w:line="160" w:lineRule="exact"/>
      </w:pPr>
      <w:r>
        <w:rPr>
          <w:sz w:val="17"/>
          <w:szCs w:val="17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W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d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w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2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22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1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5%,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fficie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-1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0%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H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pd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sk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3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%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ease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in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fi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7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-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all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CRM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g</w:t>
      </w:r>
      <w:r>
        <w:rPr>
          <w:rFonts w:ascii="Calibri" w:cs="Calibri" w:eastAsia="Calibri" w:hAnsi="Calibri"/>
          <w:b/>
          <w:spacing w:val="-6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Sal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vi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+2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%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act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+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1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5%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K</w:t>
      </w:r>
      <w:r>
        <w:rPr>
          <w:rFonts w:ascii="Calibri" w:cs="Calibri" w:eastAsia="Calibri" w:hAnsi="Calibri"/>
          <w:b/>
          <w:spacing w:val="-1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-</w:t>
      </w:r>
      <w:r>
        <w:rPr>
          <w:rFonts w:ascii="Calibri" w:cs="Calibri" w:eastAsia="Calibri" w:hAnsi="Calibri"/>
          <w:b/>
          <w:spacing w:val="-6"/>
          <w:w w:val="100"/>
          <w:sz w:val="24"/>
          <w:szCs w:val="24"/>
        </w:rPr>
        <w:t>U</w:t>
      </w:r>
      <w:r>
        <w:rPr>
          <w:rFonts w:ascii="Calibri" w:cs="Calibri" w:eastAsia="Calibri" w:hAnsi="Calibri"/>
          <w:b/>
          <w:spacing w:val="-2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ct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v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4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rma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%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5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%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me</w:t>
      </w:r>
    </w:p>
    <w:p>
      <w:pPr>
        <w:rPr>
          <w:sz w:val="20"/>
          <w:szCs w:val="20"/>
        </w:rPr>
        <w:jc w:val="left"/>
        <w:spacing w:before="7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2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h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F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ow</w:t>
      </w:r>
      <w:r>
        <w:rPr>
          <w:rFonts w:ascii="Calibri" w:cs="Calibri" w:eastAsia="Calibri" w:hAnsi="Calibri"/>
          <w:b/>
          <w:spacing w:val="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eli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%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ff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-8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ain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W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h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B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j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ct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3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0%,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%</w:t>
      </w:r>
    </w:p>
    <w:p>
      <w:pPr>
        <w:rPr>
          <w:sz w:val="15"/>
          <w:szCs w:val="15"/>
        </w:rPr>
        <w:jc w:val="left"/>
        <w:spacing w:before="9" w:line="140" w:lineRule="exact"/>
      </w:pPr>
      <w:r>
        <w:rPr>
          <w:sz w:val="15"/>
          <w:szCs w:val="15"/>
        </w:rPr>
      </w:r>
    </w:p>
    <w:p>
      <w:pPr>
        <w:rPr>
          <w:rFonts w:ascii="Calibri" w:cs="Calibri" w:eastAsia="Calibri" w:hAnsi="Calibri"/>
          <w:sz w:val="24"/>
          <w:szCs w:val="24"/>
        </w:rPr>
        <w:tabs>
          <w:tab w:pos="820" w:val="left"/>
        </w:tabs>
        <w:jc w:val="left"/>
        <w:spacing w:line="340" w:lineRule="atLeast"/>
        <w:ind w:hanging="360" w:left="820" w:right="190"/>
      </w:pPr>
      <w:r>
        <w:pict>
          <v:group coordorigin="1424,1099" coordsize="9393,34" style="position:absolute;margin-left:71.175pt;margin-top:54.93pt;width:469.65pt;height:1.72pt;mso-position-horizontal-relative:page;mso-position-vertical-relative:paragraph;z-index:-531">
            <v:shape coordorigin="1440,1115" coordsize="9360,0" filled="f" path="m1440,1115l10800,1115e" strokecolor="#9F9F9F" stroked="t" strokeweight="1.65pt" style="position:absolute;left:1440;top:1115;width:9360;height:0">
              <v:path arrowok="t"/>
            </v:shape>
            <v:shape coordorigin="1440,1103" coordsize="5,0" filled="f" path="m1440,1103l1445,1103e" strokecolor="#9F9F9F" stroked="t" strokeweight="0.33999pt" style="position:absolute;left:1440;top:1103;width:5;height:0">
              <v:path arrowok="t"/>
            </v:shape>
            <v:shape coordorigin="1440,1103" coordsize="5,0" filled="f" path="m1440,1103l1445,1103e" strokecolor="#9F9F9F" stroked="t" strokeweight="0.33999pt" style="position:absolute;left:1440;top:1103;width:5;height:0">
              <v:path arrowok="t"/>
            </v:shape>
            <v:shape coordorigin="1445,1103" coordsize="9352,0" filled="f" path="m1445,1103l10797,1103e" strokecolor="#9F9F9F" stroked="t" strokeweight="0.33999pt" style="position:absolute;left:1445;top:1103;width:9352;height:0">
              <v:path arrowok="t"/>
            </v:shape>
            <v:shape coordorigin="10797,1103" coordsize="5,0" filled="f" path="m10797,1103l10802,1103e" strokecolor="#E2E2E2" stroked="t" strokeweight="0.33999pt" style="position:absolute;left:10797;top:1103;width:5;height:0">
              <v:path arrowok="t"/>
            </v:shape>
            <v:shape coordorigin="10797,1103" coordsize="5,0" filled="f" path="m10797,1103l10802,1103e" strokecolor="#9F9F9F" stroked="t" strokeweight="0.33999pt" style="position:absolute;left:10797;top:1103;width:5;height:0">
              <v:path arrowok="t"/>
            </v:shape>
            <v:shape coordorigin="1440,1116" coordsize="5,0" filled="f" path="m1440,1116l1445,1116e" strokecolor="#9F9F9F" stroked="t" strokeweight="1.18pt" style="position:absolute;left:1440;top:1116;width:5;height:0">
              <v:path arrowok="t"/>
            </v:shape>
            <v:shape coordorigin="10797,1116" coordsize="5,0" filled="f" path="m10797,1116l10802,1116e" strokecolor="#E2E2E2" stroked="t" strokeweight="1.18pt" style="position:absolute;left:10797;top:1116;width:5;height:0">
              <v:path arrowok="t"/>
            </v:shape>
            <v:shape coordorigin="1440,1130" coordsize="5,0" filled="f" path="m1440,1130l1445,1130e" strokecolor="#9F9F9F" stroked="t" strokeweight="0.33999pt" style="position:absolute;left:1440;top:1130;width:5;height:0">
              <v:path arrowok="t"/>
            </v:shape>
            <v:shape coordorigin="1440,1130" coordsize="5,0" filled="f" path="m1440,1130l1445,1130e" strokecolor="#E2E2E2" stroked="t" strokeweight="0.33999pt" style="position:absolute;left:1440;top:1130;width:5;height:0">
              <v:path arrowok="t"/>
            </v:shape>
            <v:shape coordorigin="1445,1130" coordsize="9352,0" filled="f" path="m1445,1130l10797,1130e" strokecolor="#E2E2E2" stroked="t" strokeweight="0.33999pt" style="position:absolute;left:1445;top:1130;width:9352;height:0">
              <v:path arrowok="t"/>
            </v:shape>
            <v:shape coordorigin="10797,1130" coordsize="5,0" filled="f" path="m10797,1130l10802,1130e" strokecolor="#E2E2E2" stroked="t" strokeweight="0.33999pt" style="position:absolute;left:10797;top:1130;width:5;height:0">
              <v:path arrowok="t"/>
            </v:shape>
            <v:shape coordorigin="10797,1130" coordsize="5,0" filled="f" path="m10797,1130l10802,1130e" strokecolor="#E2E2E2" stroked="t" strokeweight="0.33999pt" style="position:absolute;left:10797;top:1130;width:5;height:0">
              <v:path arrowok="t"/>
            </v:shape>
            <w10:wrap type="none"/>
          </v:group>
        </w:pic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ab/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Biom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tric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+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ty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4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Achi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3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%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ig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opti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f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ss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x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nce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9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IT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g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F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vic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6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d.</w:t>
      </w:r>
      <w:r>
        <w:rPr>
          <w:rFonts w:ascii="Calibri" w:cs="Calibri" w:eastAsia="Calibri" w:hAnsi="Calibri"/>
          <w:b/>
          <w:spacing w:val="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|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3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|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me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fi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x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ec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ris</w:t>
      </w:r>
      <w:r>
        <w:rPr>
          <w:rFonts w:ascii="Calibri" w:cs="Calibri" w:eastAsia="Calibri" w:hAnsi="Calibri"/>
          <w:spacing w:val="3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-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yb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olicies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alig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ISO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7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01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</w:p>
    <w:p>
      <w:pPr>
        <w:rPr>
          <w:rFonts w:ascii="Calibri" w:cs="Calibri" w:eastAsia="Calibri" w:hAnsi="Calibri"/>
          <w:sz w:val="24"/>
          <w:szCs w:val="24"/>
        </w:rPr>
        <w:jc w:val="center"/>
        <w:spacing w:before="45"/>
        <w:ind w:left="782" w:right="8362"/>
      </w:pPr>
      <w:r>
        <w:rPr>
          <w:rFonts w:ascii="Calibri" w:cs="Calibri" w:eastAsia="Calibri" w:hAnsi="Calibri"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Led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al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s,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s,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ols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IT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risk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3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-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el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lia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vi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3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</w:p>
    <w:p>
      <w:pPr>
        <w:rPr>
          <w:sz w:val="20"/>
          <w:szCs w:val="20"/>
        </w:rPr>
        <w:jc w:val="left"/>
        <w:spacing w:before="7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pict>
          <v:group coordorigin="1424,713" coordsize="9393,35" style="position:absolute;margin-left:71.175pt;margin-top:35.6285pt;width:469.65pt;height:1.7499pt;mso-position-horizontal-relative:page;mso-position-vertical-relative:paragraph;z-index:-530">
            <v:shape coordorigin="1440,729" coordsize="9360,0" filled="f" path="m1440,729l10800,729e" strokecolor="#9F9F9F" stroked="t" strokeweight="1.6499pt" style="position:absolute;left:1440;top:729;width:9360;height:0">
              <v:path arrowok="t"/>
            </v:shape>
            <v:shape coordorigin="1440,718" coordsize="5,0" filled="f" path="m1440,718l1445,718e" strokecolor="#9F9F9F" stroked="t" strokeweight="0.33999pt" style="position:absolute;left:1440;top:718;width:5;height:0">
              <v:path arrowok="t"/>
            </v:shape>
            <v:shape coordorigin="1440,718" coordsize="5,0" filled="f" path="m1440,718l1445,718e" strokecolor="#9F9F9F" stroked="t" strokeweight="0.33999pt" style="position:absolute;left:1440;top:718;width:5;height:0">
              <v:path arrowok="t"/>
            </v:shape>
            <v:shape coordorigin="1445,718" coordsize="9352,0" filled="f" path="m1445,718l10797,718e" strokecolor="#9F9F9F" stroked="t" strokeweight="0.33999pt" style="position:absolute;left:1445;top:718;width:9352;height:0">
              <v:path arrowok="t"/>
            </v:shape>
            <v:shape coordorigin="10797,718" coordsize="5,0" filled="f" path="m10797,718l10802,718e" strokecolor="#E2E2E2" stroked="t" strokeweight="0.33999pt" style="position:absolute;left:10797;top:718;width:5;height:0">
              <v:path arrowok="t"/>
            </v:shape>
            <v:shape coordorigin="10797,718" coordsize="5,0" filled="f" path="m10797,718l10802,718e" strokecolor="#9F9F9F" stroked="t" strokeweight="0.33999pt" style="position:absolute;left:10797;top:718;width:5;height:0">
              <v:path arrowok="t"/>
            </v:shape>
            <v:shape coordorigin="1440,731" coordsize="5,0" filled="f" path="m1440,731l1445,731e" strokecolor="#9F9F9F" stroked="t" strokeweight="1.18pt" style="position:absolute;left:1440;top:731;width:5;height:0">
              <v:path arrowok="t"/>
            </v:shape>
            <v:shape coordorigin="10797,731" coordsize="5,0" filled="f" path="m10797,731l10802,731e" strokecolor="#E2E2E2" stroked="t" strokeweight="1.18pt" style="position:absolute;left:10797;top:731;width:5;height:0">
              <v:path arrowok="t"/>
            </v:shape>
            <v:shape coordorigin="1440,744" coordsize="5,0" filled="f" path="m1440,744l1445,744e" strokecolor="#9F9F9F" stroked="t" strokeweight="0.34005pt" style="position:absolute;left:1440;top:744;width:5;height:0">
              <v:path arrowok="t"/>
            </v:shape>
            <v:shape coordorigin="1440,744" coordsize="5,0" filled="f" path="m1440,744l1445,744e" strokecolor="#E2E2E2" stroked="t" strokeweight="0.34005pt" style="position:absolute;left:1440;top:744;width:5;height:0">
              <v:path arrowok="t"/>
            </v:shape>
            <v:shape coordorigin="1445,744" coordsize="9352,0" filled="f" path="m1445,744l10797,744e" strokecolor="#E2E2E2" stroked="t" strokeweight="0.34005pt" style="position:absolute;left:1445;top:744;width:9352;height:0">
              <v:path arrowok="t"/>
            </v:shape>
            <v:shape coordorigin="10797,744" coordsize="5,0" filled="f" path="m10797,744l10802,744e" strokecolor="#E2E2E2" stroked="t" strokeweight="0.34005pt" style="position:absolute;left:10797;top:744;width:5;height:0">
              <v:path arrowok="t"/>
            </v:shape>
            <v:shape coordorigin="10797,744" coordsize="5,0" filled="f" path="m10797,744l10802,744e" strokecolor="#E2E2E2" stroked="t" strokeweight="0.34005pt" style="position:absolute;left:10797;top:744;width:5;height:0">
              <v:path arrowok="t"/>
            </v:shape>
            <w10:wrap type="none"/>
          </v:group>
        </w:pic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-1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1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5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0+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ff</w:t>
      </w:r>
      <w:r>
        <w:rPr>
          <w:rFonts w:ascii="Calibri" w:cs="Calibri" w:eastAsia="Calibri" w:hAnsi="Calibri"/>
          <w:spacing w:val="-7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IT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g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g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ty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v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t.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6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d.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|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1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4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|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me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ad</w:t>
      </w:r>
    </w:p>
    <w:p>
      <w:pPr>
        <w:rPr>
          <w:sz w:val="20"/>
          <w:szCs w:val="20"/>
        </w:rPr>
        <w:jc w:val="left"/>
        <w:spacing w:before="9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Led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ybr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loud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mig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z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4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-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egy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leme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el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esk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ems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ac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al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ams</w:t>
      </w:r>
    </w:p>
    <w:p>
      <w:pPr>
        <w:rPr>
          <w:sz w:val="20"/>
          <w:szCs w:val="20"/>
        </w:rPr>
        <w:jc w:val="left"/>
        <w:spacing w:before="7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  <w:sectPr>
          <w:pgSz w:h="15840" w:w="12240"/>
          <w:pgMar w:bottom="280" w:left="1340" w:right="1360" w:top="1380"/>
        </w:sectPr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ili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4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%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gh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1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ocesses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vSe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opti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n</w:t>
      </w:r>
    </w:p>
    <w:p>
      <w:pPr>
        <w:rPr>
          <w:sz w:val="20"/>
          <w:szCs w:val="20"/>
        </w:rPr>
        <w:jc w:val="left"/>
        <w:spacing w:line="200" w:lineRule="exact"/>
      </w:pPr>
      <w:r>
        <w:pict>
          <v:group coordorigin="1424,8481" coordsize="9393,34" style="position:absolute;margin-left:71.175pt;margin-top:424.05pt;width:469.65pt;height:1.71pt;mso-position-horizontal-relative:page;mso-position-vertical-relative:page;z-index:-526">
            <v:shape coordorigin="1440,8498" coordsize="9360,0" filled="f" path="m1440,8498l10800,8498e" strokecolor="#9F9F9F" stroked="t" strokeweight="1.65pt" style="position:absolute;left:1440;top:8498;width:9360;height:0">
              <v:path arrowok="t"/>
            </v:shape>
            <v:shape coordorigin="1440,8485" coordsize="5,0" filled="f" path="m1440,8485l1445,8485e" strokecolor="#9F9F9F" stroked="t" strokeweight="0.33999pt" style="position:absolute;left:1440;top:8485;width:5;height:0">
              <v:path arrowok="t"/>
            </v:shape>
            <v:shape coordorigin="1440,8485" coordsize="5,0" filled="f" path="m1440,8485l1445,8485e" strokecolor="#9F9F9F" stroked="t" strokeweight="0.33999pt" style="position:absolute;left:1440;top:8485;width:5;height:0">
              <v:path arrowok="t"/>
            </v:shape>
            <v:shape coordorigin="1445,8485" coordsize="9352,0" filled="f" path="m1445,8485l10797,8485e" strokecolor="#9F9F9F" stroked="t" strokeweight="0.33999pt" style="position:absolute;left:1445;top:8485;width:9352;height:0">
              <v:path arrowok="t"/>
            </v:shape>
            <v:shape coordorigin="10797,8485" coordsize="5,0" filled="f" path="m10797,8485l10802,8485e" strokecolor="#E2E2E2" stroked="t" strokeweight="0.33999pt" style="position:absolute;left:10797;top:8485;width:5;height:0">
              <v:path arrowok="t"/>
            </v:shape>
            <v:shape coordorigin="10797,8485" coordsize="5,0" filled="f" path="m10797,8485l10802,8485e" strokecolor="#9F9F9F" stroked="t" strokeweight="0.33999pt" style="position:absolute;left:10797;top:8485;width:5;height:0">
              <v:path arrowok="t"/>
            </v:shape>
            <v:shape coordorigin="1440,8499" coordsize="5,0" filled="f" path="m1440,8499l1445,8499e" strokecolor="#9F9F9F" stroked="t" strokeweight="1.18pt" style="position:absolute;left:1440;top:8499;width:5;height:0">
              <v:path arrowok="t"/>
            </v:shape>
            <v:shape coordorigin="10797,8499" coordsize="5,0" filled="f" path="m10797,8499l10802,8499e" strokecolor="#E2E2E2" stroked="t" strokeweight="1.18pt" style="position:absolute;left:10797;top:8499;width:5;height:0">
              <v:path arrowok="t"/>
            </v:shape>
            <v:shape coordorigin="1440,8512" coordsize="5,0" filled="f" path="m1440,8512l1445,8512e" strokecolor="#9F9F9F" stroked="t" strokeweight="0.33999pt" style="position:absolute;left:1440;top:8512;width:5;height:0">
              <v:path arrowok="t"/>
            </v:shape>
            <v:shape coordorigin="1440,8512" coordsize="5,0" filled="f" path="m1440,8512l1445,8512e" strokecolor="#E2E2E2" stroked="t" strokeweight="0.33999pt" style="position:absolute;left:1440;top:8512;width:5;height:0">
              <v:path arrowok="t"/>
            </v:shape>
            <v:shape coordorigin="1445,8512" coordsize="9352,0" filled="f" path="m1445,8512l10797,8512e" strokecolor="#E2E2E2" stroked="t" strokeweight="0.33999pt" style="position:absolute;left:1445;top:8512;width:9352;height:0">
              <v:path arrowok="t"/>
            </v:shape>
            <v:shape coordorigin="10797,8512" coordsize="5,0" filled="f" path="m10797,8512l10802,8512e" strokecolor="#E2E2E2" stroked="t" strokeweight="0.33999pt" style="position:absolute;left:10797;top:8512;width:5;height:0">
              <v:path arrowok="t"/>
            </v:shape>
            <v:shape coordorigin="10797,8512" coordsize="5,0" filled="f" path="m10797,8512l10802,8512e" strokecolor="#E2E2E2" stroked="t" strokeweight="0.33999pt" style="position:absolute;left:10797;top:8512;width:5;height:0">
              <v:path arrowok="t"/>
            </v:shape>
            <w10:wrap type="none"/>
          </v:group>
        </w:pict>
      </w:r>
      <w:r>
        <w:pict>
          <v:group coordorigin="1424,6645" coordsize="9393,34" style="position:absolute;margin-left:71.175pt;margin-top:332.25pt;width:469.65pt;height:1.69pt;mso-position-horizontal-relative:page;mso-position-vertical-relative:page;z-index:-527">
            <v:shape coordorigin="1440,6662" coordsize="9360,0" filled="f" path="m1440,6662l10800,6662e" strokecolor="#9F9F9F" stroked="t" strokeweight="1.65pt" style="position:absolute;left:1440;top:6662;width:9360;height:0">
              <v:path arrowok="t"/>
            </v:shape>
            <v:shape coordorigin="1440,6649" coordsize="5,0" filled="f" path="m1440,6649l1445,6649e" strokecolor="#9F9F9F" stroked="t" strokeweight="0.33999pt" style="position:absolute;left:1440;top:6649;width:5;height:0">
              <v:path arrowok="t"/>
            </v:shape>
            <v:shape coordorigin="1440,6649" coordsize="5,0" filled="f" path="m1440,6649l1445,6649e" strokecolor="#9F9F9F" stroked="t" strokeweight="0.33999pt" style="position:absolute;left:1440;top:6649;width:5;height:0">
              <v:path arrowok="t"/>
            </v:shape>
            <v:shape coordorigin="1445,6649" coordsize="9352,0" filled="f" path="m1445,6649l10797,6649e" strokecolor="#9F9F9F" stroked="t" strokeweight="0.33999pt" style="position:absolute;left:1445;top:6649;width:9352;height:0">
              <v:path arrowok="t"/>
            </v:shape>
            <v:shape coordorigin="10797,6649" coordsize="5,0" filled="f" path="m10797,6649l10802,6649e" strokecolor="#E2E2E2" stroked="t" strokeweight="0.33999pt" style="position:absolute;left:10797;top:6649;width:5;height:0">
              <v:path arrowok="t"/>
            </v:shape>
            <v:shape coordorigin="10797,6649" coordsize="5,0" filled="f" path="m10797,6649l10802,6649e" strokecolor="#9F9F9F" stroked="t" strokeweight="0.33999pt" style="position:absolute;left:10797;top:6649;width:5;height:0">
              <v:path arrowok="t"/>
            </v:shape>
            <v:shape coordorigin="1440,6662" coordsize="5,0" filled="f" path="m1440,6662l1445,6662e" strokecolor="#9F9F9F" stroked="t" strokeweight="1.18pt" style="position:absolute;left:1440;top:6662;width:5;height:0">
              <v:path arrowok="t"/>
            </v:shape>
            <v:shape coordorigin="10797,6662" coordsize="5,0" filled="f" path="m10797,6662l10802,6662e" strokecolor="#E2E2E2" stroked="t" strokeweight="1.18pt" style="position:absolute;left:10797;top:6662;width:5;height:0">
              <v:path arrowok="t"/>
            </v:shape>
            <v:shape coordorigin="1440,6675" coordsize="5,0" filled="f" path="m1440,6675l1445,6675e" strokecolor="#9F9F9F" stroked="t" strokeweight="0.33999pt" style="position:absolute;left:1440;top:6675;width:5;height:0">
              <v:path arrowok="t"/>
            </v:shape>
            <v:shape coordorigin="1440,6675" coordsize="5,0" filled="f" path="m1440,6675l1445,6675e" strokecolor="#E2E2E2" stroked="t" strokeweight="0.33999pt" style="position:absolute;left:1440;top:6675;width:5;height:0">
              <v:path arrowok="t"/>
            </v:shape>
            <v:shape coordorigin="1445,6675" coordsize="9352,0" filled="f" path="m1445,6675l10797,6675e" strokecolor="#E2E2E2" stroked="t" strokeweight="0.33999pt" style="position:absolute;left:1445;top:6675;width:9352;height:0">
              <v:path arrowok="t"/>
            </v:shape>
            <v:shape coordorigin="10797,6675" coordsize="5,0" filled="f" path="m10797,6675l10802,6675e" strokecolor="#E2E2E2" stroked="t" strokeweight="0.33999pt" style="position:absolute;left:10797;top:6675;width:5;height:0">
              <v:path arrowok="t"/>
            </v:shape>
            <v:shape coordorigin="10797,6675" coordsize="5,0" filled="f" path="m10797,6675l10802,6675e" strokecolor="#E2E2E2" stroked="t" strokeweight="0.33999pt" style="position:absolute;left:10797;top:6675;width:5;height:0">
              <v:path arrowok="t"/>
            </v:shape>
            <w10:wrap type="none"/>
          </v:group>
        </w:pict>
      </w:r>
      <w:r>
        <w:pict>
          <v:group coordorigin="1424,4146" coordsize="9393,34" style="position:absolute;margin-left:71.175pt;margin-top:207.3pt;width:469.65pt;height:1.69pt;mso-position-horizontal-relative:page;mso-position-vertical-relative:page;z-index:-528">
            <v:shape coordorigin="1440,4163" coordsize="9360,0" filled="f" path="m1440,4163l10800,4163e" strokecolor="#9F9F9F" stroked="t" strokeweight="1.65pt" style="position:absolute;left:1440;top:4163;width:9360;height:0">
              <v:path arrowok="t"/>
            </v:shape>
            <v:shape coordorigin="1440,4150" coordsize="5,0" filled="f" path="m1440,4150l1445,4150e" strokecolor="#9F9F9F" stroked="t" strokeweight="0.34001pt" style="position:absolute;left:1440;top:4150;width:5;height:0">
              <v:path arrowok="t"/>
            </v:shape>
            <v:shape coordorigin="1440,4150" coordsize="5,0" filled="f" path="m1440,4150l1445,4150e" strokecolor="#9F9F9F" stroked="t" strokeweight="0.34001pt" style="position:absolute;left:1440;top:4150;width:5;height:0">
              <v:path arrowok="t"/>
            </v:shape>
            <v:shape coordorigin="1445,4150" coordsize="9352,0" filled="f" path="m1445,4150l10797,4150e" strokecolor="#9F9F9F" stroked="t" strokeweight="0.34001pt" style="position:absolute;left:1445;top:4150;width:9352;height:0">
              <v:path arrowok="t"/>
            </v:shape>
            <v:shape coordorigin="10797,4150" coordsize="5,0" filled="f" path="m10797,4150l10802,4150e" strokecolor="#E2E2E2" stroked="t" strokeweight="0.34001pt" style="position:absolute;left:10797;top:4150;width:5;height:0">
              <v:path arrowok="t"/>
            </v:shape>
            <v:shape coordorigin="10797,4150" coordsize="5,0" filled="f" path="m10797,4150l10802,4150e" strokecolor="#9F9F9F" stroked="t" strokeweight="0.34001pt" style="position:absolute;left:10797;top:4150;width:5;height:0">
              <v:path arrowok="t"/>
            </v:shape>
            <v:shape coordorigin="1440,4163" coordsize="5,0" filled="f" path="m1440,4163l1445,4163e" strokecolor="#9F9F9F" stroked="t" strokeweight="1.18pt" style="position:absolute;left:1440;top:4163;width:5;height:0">
              <v:path arrowok="t"/>
            </v:shape>
            <v:shape coordorigin="10797,4163" coordsize="5,0" filled="f" path="m10797,4163l10802,4163e" strokecolor="#E2E2E2" stroked="t" strokeweight="1.18pt" style="position:absolute;left:10797;top:4163;width:5;height:0">
              <v:path arrowok="t"/>
            </v:shape>
            <v:shape coordorigin="1440,4176" coordsize="5,0" filled="f" path="m1440,4176l1445,4176e" strokecolor="#9F9F9F" stroked="t" strokeweight="0.34001pt" style="position:absolute;left:1440;top:4176;width:5;height:0">
              <v:path arrowok="t"/>
            </v:shape>
            <v:shape coordorigin="1440,4176" coordsize="5,0" filled="f" path="m1440,4176l1445,4176e" strokecolor="#E2E2E2" stroked="t" strokeweight="0.34001pt" style="position:absolute;left:1440;top:4176;width:5;height:0">
              <v:path arrowok="t"/>
            </v:shape>
            <v:shape coordorigin="1445,4176" coordsize="9352,0" filled="f" path="m1445,4176l10797,4176e" strokecolor="#E2E2E2" stroked="t" strokeweight="0.34001pt" style="position:absolute;left:1445;top:4176;width:9352;height:0">
              <v:path arrowok="t"/>
            </v:shape>
            <v:shape coordorigin="10797,4176" coordsize="5,0" filled="f" path="m10797,4176l10802,4176e" strokecolor="#E2E2E2" stroked="t" strokeweight="0.34001pt" style="position:absolute;left:10797;top:4176;width:5;height:0">
              <v:path arrowok="t"/>
            </v:shape>
            <v:shape coordorigin="10797,4176" coordsize="5,0" filled="f" path="m10797,4176l10802,4176e" strokecolor="#E2E2E2" stroked="t" strokeweight="0.34001pt" style="position:absolute;left:10797;top:4176;width:5;height:0">
              <v:path arrowok="t"/>
            </v:shape>
            <w10:wrap type="none"/>
          </v:group>
        </w:pict>
      </w:r>
      <w:r>
        <w:pict>
          <v:group coordorigin="1424,1650" coordsize="9393,34" style="position:absolute;margin-left:71.175pt;margin-top:82.5pt;width:469.65pt;height:1.69pt;mso-position-horizontal-relative:page;mso-position-vertical-relative:page;z-index:-529">
            <v:shape coordorigin="1440,1667" coordsize="9360,0" filled="f" path="m1440,1667l10800,1667e" strokecolor="#9F9F9F" stroked="t" strokeweight="1.65pt" style="position:absolute;left:1440;top:1667;width:9360;height:0">
              <v:path arrowok="t"/>
            </v:shape>
            <v:shape coordorigin="1440,1654" coordsize="5,0" filled="f" path="m1440,1654l1445,1654e" strokecolor="#9F9F9F" stroked="t" strokeweight="0.34pt" style="position:absolute;left:1440;top:1654;width:5;height:0">
              <v:path arrowok="t"/>
            </v:shape>
            <v:shape coordorigin="1440,1654" coordsize="5,0" filled="f" path="m1440,1654l1445,1654e" strokecolor="#9F9F9F" stroked="t" strokeweight="0.34pt" style="position:absolute;left:1440;top:1654;width:5;height:0">
              <v:path arrowok="t"/>
            </v:shape>
            <v:shape coordorigin="1445,1654" coordsize="9352,0" filled="f" path="m1445,1654l10797,1654e" strokecolor="#9F9F9F" stroked="t" strokeweight="0.34pt" style="position:absolute;left:1445;top:1654;width:9352;height:0">
              <v:path arrowok="t"/>
            </v:shape>
            <v:shape coordorigin="10797,1654" coordsize="5,0" filled="f" path="m10797,1654l10802,1654e" strokecolor="#E2E2E2" stroked="t" strokeweight="0.34pt" style="position:absolute;left:10797;top:1654;width:5;height:0">
              <v:path arrowok="t"/>
            </v:shape>
            <v:shape coordorigin="10797,1654" coordsize="5,0" filled="f" path="m10797,1654l10802,1654e" strokecolor="#9F9F9F" stroked="t" strokeweight="0.34pt" style="position:absolute;left:10797;top:1654;width:5;height:0">
              <v:path arrowok="t"/>
            </v:shape>
            <v:shape coordorigin="1440,1667" coordsize="5,0" filled="f" path="m1440,1667l1445,1667e" strokecolor="#9F9F9F" stroked="t" strokeweight="1.18pt" style="position:absolute;left:1440;top:1667;width:5;height:0">
              <v:path arrowok="t"/>
            </v:shape>
            <v:shape coordorigin="10797,1667" coordsize="5,0" filled="f" path="m10797,1667l10802,1667e" strokecolor="#E2E2E2" stroked="t" strokeweight="1.18pt" style="position:absolute;left:10797;top:1667;width:5;height:0">
              <v:path arrowok="t"/>
            </v:shape>
            <v:shape coordorigin="1440,1680" coordsize="5,0" filled="f" path="m1440,1680l1445,1680e" strokecolor="#9F9F9F" stroked="t" strokeweight="0.34pt" style="position:absolute;left:1440;top:1680;width:5;height:0">
              <v:path arrowok="t"/>
            </v:shape>
            <v:shape coordorigin="1440,1680" coordsize="5,0" filled="f" path="m1440,1680l1445,1680e" strokecolor="#E2E2E2" stroked="t" strokeweight="0.34pt" style="position:absolute;left:1440;top:1680;width:5;height:0">
              <v:path arrowok="t"/>
            </v:shape>
            <v:shape coordorigin="1445,1680" coordsize="9352,0" filled="f" path="m1445,1680l10797,1680e" strokecolor="#E2E2E2" stroked="t" strokeweight="0.34pt" style="position:absolute;left:1445;top:1680;width:9352;height:0">
              <v:path arrowok="t"/>
            </v:shape>
            <v:shape coordorigin="10797,1680" coordsize="5,0" filled="f" path="m10797,1680l10802,1680e" strokecolor="#E2E2E2" stroked="t" strokeweight="0.34pt" style="position:absolute;left:10797;top:1680;width:5;height:0">
              <v:path arrowok="t"/>
            </v:shape>
            <v:shape coordorigin="10797,1680" coordsize="5,0" filled="f" path="m10797,1680l10802,1680e" strokecolor="#E2E2E2" stroked="t" strokeweight="0.34pt" style="position:absolute;left:10797;top:1680;width:5;height:0">
              <v:path arrowok="t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8" w:line="240" w:lineRule="exact"/>
      </w:pPr>
      <w:r>
        <w:rPr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IT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g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K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om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x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7"/>
          <w:w w:val="100"/>
          <w:sz w:val="24"/>
          <w:szCs w:val="24"/>
        </w:rPr>
        <w:t>F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b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v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t.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6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d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.</w:t>
      </w:r>
      <w:r>
        <w:rPr>
          <w:rFonts w:ascii="Calibri" w:cs="Calibri" w:eastAsia="Calibri" w:hAnsi="Calibri"/>
          <w:b/>
          <w:spacing w:val="4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|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17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2021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olicy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or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18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ac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k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/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oto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ols,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by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3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5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%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9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-2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H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/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Coo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d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IIHT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8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d.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&amp;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J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tk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ng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f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-8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-6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d.</w:t>
      </w:r>
      <w:r>
        <w:rPr>
          <w:rFonts w:ascii="Calibri" w:cs="Calibri" w:eastAsia="Calibri" w:hAnsi="Calibri"/>
          <w:b/>
          <w:spacing w:val="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|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07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1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7</w:t>
      </w:r>
    </w:p>
    <w:p>
      <w:pPr>
        <w:rPr>
          <w:sz w:val="20"/>
          <w:szCs w:val="20"/>
        </w:rPr>
        <w:jc w:val="left"/>
        <w:spacing w:before="9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lt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-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er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IT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Led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ISO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-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Q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k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z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du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B.Sc.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-5"/>
          <w:w w:val="100"/>
          <w:sz w:val="24"/>
          <w:szCs w:val="24"/>
        </w:rPr>
        <w:t>h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y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cs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(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)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46"/>
        <w:ind w:left="820"/>
      </w:pP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.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G.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Scie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oll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–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ja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Uni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|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00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Cert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f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11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100"/>
      </w:pPr>
      <w:r>
        <w:pict>
          <v:shape style="width:36pt;height:36pt" type="#_x0000_t75">
            <v:imagedata o:title="" r:id="rId6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7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3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3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  <w:t>cti</w:t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1"/>
            <w:w w:val="98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ce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1"/>
            <w:w w:val="98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ce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4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4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10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8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Simp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lilea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Simp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ilea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rn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Jan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25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J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02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  <w:r>
          <w:rPr>
            <w:rFonts w:ascii="Calibri" w:cs="Calibri" w:eastAsia="Calibri" w:hAnsi="Calibri"/>
            <w:color w:val="0462C1"/>
            <w:spacing w:val="5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45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98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0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color w:val="0462C1"/>
          <w:spacing w:val="1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48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9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77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20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color w:val="0462C1"/>
          <w:spacing w:val="-1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180"/>
      </w:pPr>
      <w:r>
        <w:pict>
          <v:group coordorigin="1431,509" coordsize="739,766" style="position:absolute;margin-left:71.554pt;margin-top:25.4534pt;width:36.94pt;height:38.315pt;mso-position-horizontal-relative:page;mso-position-vertical-relative:paragraph;z-index:-525">
            <v:shape coordorigin="1440,1266" coordsize="720,0" filled="f" path="m1440,1266l2160,1266e" strokecolor="#0462C1" stroked="t" strokeweight="0.94003pt" style="position:absolute;left:1440;top:1266;width:720;height:0">
              <v:path arrowok="t"/>
            </v:shape>
            <v:shape style="position:absolute;left:1440;top:509;width:720;height:720" type="#_x0000_t75">
              <v:imagedata o:title="" r:id="rId10"/>
            </v:shape>
            <w10:wrap type="none"/>
          </v:group>
        </w:pict>
      </w:r>
      <w:r>
        <w:rPr>
          <w:rFonts w:ascii="Courier New" w:cs="Courier New" w:eastAsia="Courier New" w:hAnsi="Courier New"/>
          <w:color w:val="0462C1"/>
          <w:spacing w:val="0"/>
          <w:w w:val="100"/>
          <w:sz w:val="20"/>
          <w:szCs w:val="20"/>
        </w:rPr>
        <w:t>o</w:t>
      </w:r>
      <w:r>
        <w:rPr>
          <w:rFonts w:ascii="Courier New" w:cs="Courier New" w:eastAsia="Courier New" w:hAnsi="Courier New"/>
          <w:color w:val="0462C1"/>
          <w:spacing w:val="0"/>
          <w:w w:val="100"/>
          <w:sz w:val="20"/>
          <w:szCs w:val="20"/>
        </w:rPr>
        <w:t>   </w:t>
      </w:r>
      <w:r>
        <w:rPr>
          <w:rFonts w:ascii="Courier New" w:cs="Courier New" w:eastAsia="Courier New" w:hAnsi="Courier New"/>
          <w:color w:val="0462C1"/>
          <w:spacing w:val="22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color w:val="0462C1"/>
          <w:spacing w:val="22"/>
          <w:w w:val="100"/>
          <w:sz w:val="24"/>
          <w:szCs w:val="24"/>
        </w:rPr>
      </w:r>
      <w:hyperlink r:id="rId11"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Show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</w:hyperlink>
      <w:r>
        <w:rPr>
          <w:rFonts w:ascii="Calibri" w:cs="Calibri" w:eastAsia="Calibri" w:hAnsi="Calibri"/>
          <w:b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line="180" w:lineRule="exact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12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3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3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  <w:t>cti</w:t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y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m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od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  <w:t>ct</w:t>
        </w:r>
        <w:r>
          <w:rPr>
            <w:rFonts w:ascii="Calibri" w:cs="Calibri" w:eastAsia="Calibri" w:hAnsi="Calibri"/>
            <w:b/>
            <w:color w:val="0462C1"/>
            <w:spacing w:val="-1"/>
            <w:w w:val="99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99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y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6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6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cr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m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2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13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Simp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lilea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Simp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ilea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rn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ec</w:t>
        </w:r>
        <w:r>
          <w:rPr>
            <w:rFonts w:ascii="Calibri" w:cs="Calibri" w:eastAsia="Calibri" w:hAnsi="Calibri"/>
            <w:color w:val="0462C1"/>
            <w:spacing w:val="5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20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ec</w:t>
        </w:r>
        <w:r>
          <w:rPr>
            <w:rFonts w:ascii="Calibri" w:cs="Calibri" w:eastAsia="Calibri" w:hAnsi="Calibri"/>
            <w:color w:val="0462C1"/>
            <w:spacing w:val="5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20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5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5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5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72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10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98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0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color w:val="0462C1"/>
          <w:spacing w:val="-1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46"/>
        <w:ind w:left="100"/>
        <w:sectPr>
          <w:pgSz w:h="15840" w:w="12240"/>
          <w:pgMar w:bottom="280" w:left="1340" w:right="1720" w:top="1480"/>
        </w:sectPr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14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77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51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color w:val="0462C1"/>
          <w:spacing w:val="-1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55"/>
        <w:ind w:left="1180"/>
      </w:pPr>
      <w:r>
        <w:pict>
          <v:group coordorigin="1431,2439" coordsize="7400,5265" style="position:absolute;margin-left:71.554pt;margin-top:121.94pt;width:370.01pt;height:263.24pt;mso-position-horizontal-relative:page;mso-position-vertical-relative:page;z-index:-524">
            <v:shape coordorigin="1440,7694" coordsize="7381,0" filled="f" path="m1440,7694l8822,7694e" strokecolor="#0462C1" stroked="t" strokeweight="0.94pt" style="position:absolute;left:1440;top:7694;width:7381;height:0">
              <v:path arrowok="t"/>
            </v:shape>
            <v:shape style="position:absolute;left:1440;top:2439;width:7365;height:5205" type="#_x0000_t75">
              <v:imagedata o:title="" r:id="rId15"/>
            </v:shape>
            <w10:wrap type="none"/>
          </v:group>
        </w:pict>
      </w:r>
      <w:r>
        <w:rPr>
          <w:rFonts w:ascii="Courier New" w:cs="Courier New" w:eastAsia="Courier New" w:hAnsi="Courier New"/>
          <w:color w:val="0462C1"/>
          <w:spacing w:val="0"/>
          <w:w w:val="100"/>
          <w:sz w:val="20"/>
          <w:szCs w:val="20"/>
        </w:rPr>
        <w:t>o</w:t>
      </w:r>
      <w:r>
        <w:rPr>
          <w:rFonts w:ascii="Courier New" w:cs="Courier New" w:eastAsia="Courier New" w:hAnsi="Courier New"/>
          <w:color w:val="0462C1"/>
          <w:spacing w:val="0"/>
          <w:w w:val="100"/>
          <w:sz w:val="20"/>
          <w:szCs w:val="20"/>
        </w:rPr>
        <w:t>   </w:t>
      </w:r>
      <w:r>
        <w:rPr>
          <w:rFonts w:ascii="Courier New" w:cs="Courier New" w:eastAsia="Courier New" w:hAnsi="Courier New"/>
          <w:color w:val="0462C1"/>
          <w:spacing w:val="22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color w:val="0462C1"/>
          <w:spacing w:val="22"/>
          <w:w w:val="100"/>
          <w:sz w:val="24"/>
          <w:szCs w:val="24"/>
        </w:rPr>
      </w:r>
      <w:hyperlink r:id="rId16"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Show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</w:hyperlink>
      <w:r>
        <w:rPr>
          <w:rFonts w:ascii="Calibri" w:cs="Calibri" w:eastAsia="Calibri" w:hAnsi="Calibri"/>
          <w:b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1" w:line="180" w:lineRule="exact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pict>
          <v:group coordorigin="1431,510" coordsize="739,765" style="position:absolute;margin-left:71.554pt;margin-top:25.4984pt;width:36.94pt;height:38.27pt;mso-position-horizontal-relative:page;mso-position-vertical-relative:paragraph;z-index:-523">
            <v:shape coordorigin="1440,1266" coordsize="720,0" filled="f" path="m1440,1266l2160,1266e" strokecolor="#0462C1" stroked="t" strokeweight="0.94pt" style="position:absolute;left:1440;top:1266;width:720;height:0">
              <v:path arrowok="t"/>
            </v:shape>
            <v:shape style="position:absolute;left:1440;top:510;width:720;height:720" type="#_x0000_t75">
              <v:imagedata o:title="" r:id="rId17"/>
            </v:shape>
            <w10:wrap type="none"/>
          </v:group>
        </w:pict>
      </w: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18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77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51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_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46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34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6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71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35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41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1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66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9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.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4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23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10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_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46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46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1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73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54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1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41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6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64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9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.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2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2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line="180" w:lineRule="exact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19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Certi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5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or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m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y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m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cu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ty</w:t>
        </w:r>
        <w:r>
          <w:rPr>
            <w:rFonts w:ascii="Calibri" w:cs="Calibri" w:eastAsia="Calibri" w:hAnsi="Calibri"/>
            <w:b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ssi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(CIS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P)</w:t>
        </w:r>
        <w:r>
          <w:rPr>
            <w:rFonts w:ascii="Calibri" w:cs="Calibri" w:eastAsia="Calibri" w:hAnsi="Calibri"/>
            <w:b/>
            <w:color w:val="0462C1"/>
            <w:spacing w:val="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Certi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5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m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y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m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2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45"/>
        <w:ind w:left="100"/>
      </w:pP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20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cu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ty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3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3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ssi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(C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P)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4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4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21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Simp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lilea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Simp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ilea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rn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v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02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v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  <w:r>
          <w:rPr>
            <w:rFonts w:ascii="Calibri" w:cs="Calibri" w:eastAsia="Calibri" w:hAnsi="Calibri"/>
            <w:color w:val="0462C1"/>
            <w:spacing w:val="5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6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38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</w:hyperlink>
      <w:r>
        <w:rPr>
          <w:rFonts w:ascii="Calibri" w:cs="Calibri" w:eastAsia="Calibri" w:hAnsi="Calibri"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48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22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76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38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color w:val="0462C1"/>
          <w:spacing w:val="-1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10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180"/>
      </w:pPr>
      <w:r>
        <w:rPr>
          <w:rFonts w:ascii="Courier New" w:cs="Courier New" w:eastAsia="Courier New" w:hAnsi="Courier New"/>
          <w:color w:val="0462C1"/>
          <w:spacing w:val="0"/>
          <w:w w:val="100"/>
          <w:sz w:val="20"/>
          <w:szCs w:val="20"/>
        </w:rPr>
        <w:t>o</w:t>
      </w:r>
      <w:r>
        <w:rPr>
          <w:rFonts w:ascii="Courier New" w:cs="Courier New" w:eastAsia="Courier New" w:hAnsi="Courier New"/>
          <w:color w:val="0462C1"/>
          <w:spacing w:val="0"/>
          <w:w w:val="100"/>
          <w:sz w:val="20"/>
          <w:szCs w:val="20"/>
        </w:rPr>
        <w:t>   </w:t>
      </w:r>
      <w:r>
        <w:rPr>
          <w:rFonts w:ascii="Courier New" w:cs="Courier New" w:eastAsia="Courier New" w:hAnsi="Courier New"/>
          <w:color w:val="0462C1"/>
          <w:spacing w:val="22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color w:val="0462C1"/>
          <w:spacing w:val="22"/>
          <w:w w:val="100"/>
          <w:sz w:val="24"/>
          <w:szCs w:val="24"/>
        </w:rPr>
      </w:r>
      <w:hyperlink r:id="rId23"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Show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</w:hyperlink>
      <w:r>
        <w:rPr>
          <w:rFonts w:ascii="Calibri" w:cs="Calibri" w:eastAsia="Calibri" w:hAnsi="Calibri"/>
          <w:b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  <w:sectPr>
          <w:pgSz w:h="15840" w:w="12240"/>
          <w:pgMar w:bottom="280" w:left="1340" w:right="1720" w:top="1380"/>
        </w:sectPr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Ski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: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yb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k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Ski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: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yb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secu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k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</w:p>
    <w:p>
      <w:pPr>
        <w:rPr>
          <w:sz w:val="20"/>
          <w:szCs w:val="20"/>
        </w:rPr>
        <w:jc w:val="left"/>
        <w:spacing w:line="200" w:lineRule="exact"/>
      </w:pPr>
      <w:r>
        <w:pict>
          <v:group coordorigin="1431,1440" coordsize="7400,5265" style="position:absolute;margin-left:71.554pt;margin-top:72pt;width:370.01pt;height:263.26pt;mso-position-horizontal-relative:page;mso-position-vertical-relative:page;z-index:-522">
            <v:shape coordorigin="1440,6696" coordsize="7381,0" filled="f" path="m1440,6696l8822,6696e" strokecolor="#0462C1" stroked="t" strokeweight="0.94pt" style="position:absolute;left:1440;top:6696;width:7381;height:0">
              <v:path arrowok="t"/>
            </v:shape>
            <v:shape style="position:absolute;left:1440;top:1440;width:7365;height:5205" type="#_x0000_t75">
              <v:imagedata o:title="" r:id="rId24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line="240" w:lineRule="exact"/>
      </w:pPr>
      <w:r>
        <w:rPr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pict>
          <v:group coordorigin="1431,510" coordsize="739,766" style="position:absolute;margin-left:71.554pt;margin-top:25.5084pt;width:36.94pt;height:38.28pt;mso-position-horizontal-relative:page;mso-position-vertical-relative:paragraph;z-index:-521">
            <v:shape coordorigin="1440,1266" coordsize="720,0" filled="f" path="m1440,1266l2160,1266e" strokecolor="#0462C1" stroked="t" strokeweight="0.94pt" style="position:absolute;left:1440;top:1266;width:720;height:0">
              <v:path arrowok="t"/>
            </v:shape>
            <v:shape style="position:absolute;left:1440;top:510;width:720;height:720" type="#_x0000_t75">
              <v:imagedata o:title="" r:id="rId25"/>
            </v:shape>
            <w10:wrap type="none"/>
          </v:group>
        </w:pict>
      </w: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26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76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38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_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46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34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6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71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32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04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9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82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6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.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4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6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03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85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_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46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46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1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73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70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95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6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.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2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2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1" w:line="180" w:lineRule="exact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27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th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H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cki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6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6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or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3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3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th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H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cki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3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3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28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Simp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lilea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Simp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ilea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rn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20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5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20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5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5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5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43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39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</w:hyperlink>
      <w:r>
        <w:rPr>
          <w:rFonts w:ascii="Calibri" w:cs="Calibri" w:eastAsia="Calibri" w:hAnsi="Calibri"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45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29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44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43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9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color w:val="0462C1"/>
          <w:spacing w:val="-1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180"/>
        <w:sectPr>
          <w:pgSz w:h="15840" w:w="12240"/>
          <w:pgMar w:bottom="280" w:left="1340" w:right="1720" w:top="1480"/>
        </w:sectPr>
      </w:pPr>
      <w:r>
        <w:rPr>
          <w:rFonts w:ascii="Courier New" w:cs="Courier New" w:eastAsia="Courier New" w:hAnsi="Courier New"/>
          <w:color w:val="0462C1"/>
          <w:w w:val="99"/>
          <w:sz w:val="20"/>
          <w:szCs w:val="20"/>
        </w:rPr>
        <w:t>o</w:t>
      </w:r>
      <w:r>
        <w:rPr>
          <w:rFonts w:ascii="Courier New" w:cs="Courier New" w:eastAsia="Courier New" w:hAnsi="Courier New"/>
          <w:color w:val="0462C1"/>
          <w:w w:val="100"/>
          <w:sz w:val="20"/>
          <w:szCs w:val="20"/>
        </w:rPr>
        <w:t>  </w:t>
      </w:r>
      <w:r>
        <w:rPr>
          <w:rFonts w:ascii="Calibri" w:cs="Calibri" w:eastAsia="Calibri" w:hAnsi="Calibri"/>
          <w:b/>
          <w:color w:val="0462C1"/>
          <w:w w:val="100"/>
          <w:sz w:val="24"/>
          <w:szCs w:val="24"/>
        </w:rPr>
      </w:r>
      <w:hyperlink r:id="rId30"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  <w:t>Show</w:t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pict>
          <v:group coordorigin="1431,1440" coordsize="7400,5265" style="position:absolute;margin-left:71.554pt;margin-top:72pt;width:370.01pt;height:263.26pt;mso-position-horizontal-relative:page;mso-position-vertical-relative:page;z-index:-520">
            <v:shape coordorigin="1440,6696" coordsize="7381,0" filled="f" path="m1440,6696l8822,6696e" strokecolor="#0462C1" stroked="t" strokeweight="0.94pt" style="position:absolute;left:1440;top:6696;width:7381;height:0">
              <v:path arrowok="t"/>
            </v:shape>
            <v:shape style="position:absolute;left:1440;top:1440;width:7365;height:5205" type="#_x0000_t75">
              <v:imagedata o:title="" r:id="rId31"/>
            </v:shape>
            <w10:wrap type="none"/>
          </v:group>
        </w:pict>
      </w: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line="240" w:lineRule="exact"/>
      </w:pPr>
      <w:r>
        <w:rPr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32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44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43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9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_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46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34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6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71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30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71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6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59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.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4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38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39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_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46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46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1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73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27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1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63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5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93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.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2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2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33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om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on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h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H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ac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k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in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6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color w:val="0462C1"/>
            <w:spacing w:val="-6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or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egin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om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on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h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H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ac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k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in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6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color w:val="0462C1"/>
            <w:spacing w:val="-6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or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egi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color w:val="0462C1"/>
          <w:spacing w:val="1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10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100"/>
      </w:pPr>
      <w:r>
        <w:pict>
          <v:shape style="width:36pt;height:36pt" type="#_x0000_t75">
            <v:imagedata o:title="" r:id="rId34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35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ch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cti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5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w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th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oo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K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En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5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Ch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m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Ce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.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ch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  <w:t>cti</w:t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45"/>
        <w:ind w:left="100"/>
      </w:pP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36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w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h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ogle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  <w:t>K</w:t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En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Ch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m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on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  <w:t>Certi</w:t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1"/>
            <w:w w:val="98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.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5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5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37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ech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Gig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ech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Gig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J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color w:val="0462C1"/>
            <w:spacing w:val="5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20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Ju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color w:val="0462C1"/>
            <w:spacing w:val="5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  <w:r>
          <w:rPr>
            <w:rFonts w:ascii="Calibri" w:cs="Calibri" w:eastAsia="Calibri" w:hAnsi="Calibri"/>
            <w:color w:val="0462C1"/>
            <w:spacing w:val="5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7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09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1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93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98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</w:hyperlink>
      <w:r>
        <w:rPr>
          <w:rFonts w:ascii="Calibri" w:cs="Calibri" w:eastAsia="Calibri" w:hAnsi="Calibri"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48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38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20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07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9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19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49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color w:val="0462C1"/>
          <w:spacing w:val="-1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180"/>
      </w:pPr>
      <w:r>
        <w:rPr>
          <w:rFonts w:ascii="Courier New" w:cs="Courier New" w:eastAsia="Courier New" w:hAnsi="Courier New"/>
          <w:color w:val="0462C1"/>
          <w:spacing w:val="0"/>
          <w:w w:val="100"/>
          <w:sz w:val="20"/>
          <w:szCs w:val="20"/>
        </w:rPr>
        <w:t>o</w:t>
      </w:r>
      <w:r>
        <w:rPr>
          <w:rFonts w:ascii="Courier New" w:cs="Courier New" w:eastAsia="Courier New" w:hAnsi="Courier New"/>
          <w:color w:val="0462C1"/>
          <w:spacing w:val="0"/>
          <w:w w:val="100"/>
          <w:sz w:val="20"/>
          <w:szCs w:val="20"/>
        </w:rPr>
        <w:t>   </w:t>
      </w:r>
      <w:r>
        <w:rPr>
          <w:rFonts w:ascii="Courier New" w:cs="Courier New" w:eastAsia="Courier New" w:hAnsi="Courier New"/>
          <w:color w:val="0462C1"/>
          <w:spacing w:val="22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color w:val="0462C1"/>
          <w:spacing w:val="22"/>
          <w:w w:val="100"/>
          <w:sz w:val="24"/>
          <w:szCs w:val="24"/>
        </w:rPr>
      </w:r>
      <w:hyperlink r:id="rId39"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Show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</w:hyperlink>
      <w:r>
        <w:rPr>
          <w:rFonts w:ascii="Calibri" w:cs="Calibri" w:eastAsia="Calibri" w:hAnsi="Calibri"/>
          <w:b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10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Ski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: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lia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Sk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s: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eg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</w:p>
    <w:p>
      <w:pPr>
        <w:rPr>
          <w:sz w:val="20"/>
          <w:szCs w:val="20"/>
        </w:rPr>
        <w:jc w:val="left"/>
        <w:spacing w:before="9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100"/>
      </w:pPr>
      <w:r>
        <w:pict>
          <v:shape style="width:36pt;height:36pt" type="#_x0000_t75">
            <v:imagedata o:title="" r:id="rId40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41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Co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6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6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tr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ct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5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k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CP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Co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8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8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tr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sk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CP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5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5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42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ech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Gig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ech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Gig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J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J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5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5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  <w:r>
          <w:rPr>
            <w:rFonts w:ascii="Calibri" w:cs="Calibri" w:eastAsia="Calibri" w:hAnsi="Calibri"/>
            <w:color w:val="0462C1"/>
            <w:spacing w:val="5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62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72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1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32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</w:hyperlink>
      <w:r>
        <w:rPr>
          <w:rFonts w:ascii="Calibri" w:cs="Calibri" w:eastAsia="Calibri" w:hAnsi="Calibri"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45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43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20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06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72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sz w:val="24"/>
            <w:szCs w:val="24"/>
            <w:u w:color="0462C1" w:val="single"/>
          </w:rPr>
          <w:t>1</w:t>
        </w:r>
        <w:r>
          <w:rPr>
            <w:rFonts w:ascii="Calibri" w:cs="Calibri" w:eastAsia="Calibri" w:hAnsi="Calibri"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32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color w:val="0462C1"/>
          <w:spacing w:val="-1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2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180"/>
        <w:sectPr>
          <w:pgSz w:h="15840" w:w="12240"/>
          <w:pgMar w:bottom="280" w:left="1340" w:right="1640" w:top="1480"/>
        </w:sectPr>
      </w:pPr>
      <w:r>
        <w:rPr>
          <w:rFonts w:ascii="Courier New" w:cs="Courier New" w:eastAsia="Courier New" w:hAnsi="Courier New"/>
          <w:color w:val="0462C1"/>
          <w:w w:val="99"/>
          <w:sz w:val="20"/>
          <w:szCs w:val="20"/>
        </w:rPr>
        <w:t>o</w:t>
      </w:r>
      <w:r>
        <w:rPr>
          <w:rFonts w:ascii="Courier New" w:cs="Courier New" w:eastAsia="Courier New" w:hAnsi="Courier New"/>
          <w:color w:val="0462C1"/>
          <w:w w:val="100"/>
          <w:sz w:val="20"/>
          <w:szCs w:val="20"/>
        </w:rPr>
        <w:t>  </w:t>
      </w:r>
      <w:r>
        <w:rPr>
          <w:rFonts w:ascii="Calibri" w:cs="Calibri" w:eastAsia="Calibri" w:hAnsi="Calibri"/>
          <w:b/>
          <w:color w:val="0462C1"/>
          <w:w w:val="100"/>
          <w:sz w:val="24"/>
          <w:szCs w:val="24"/>
        </w:rPr>
      </w:r>
      <w:hyperlink r:id="rId44"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  <w:t>Show</w:t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55"/>
        <w:ind w:left="100"/>
      </w:pPr>
      <w:r>
        <w:pict>
          <v:group coordorigin="1424,9748" coordsize="9393,34" style="position:absolute;margin-left:71.175pt;margin-top:487.4pt;width:469.65pt;height:1.72pt;mso-position-horizontal-relative:page;mso-position-vertical-relative:page;z-index:-518">
            <v:shape coordorigin="1440,9765" coordsize="9360,0" filled="f" path="m1440,9765l10800,9765e" strokecolor="#9F9F9F" stroked="t" strokeweight="1.65pt" style="position:absolute;left:1440;top:9765;width:9360;height:0">
              <v:path arrowok="t"/>
            </v:shape>
            <v:shape coordorigin="1440,9753" coordsize="5,0" filled="f" path="m1440,9753l1445,9753e" strokecolor="#9F9F9F" stroked="t" strokeweight="0.34002pt" style="position:absolute;left:1440;top:9753;width:5;height:0">
              <v:path arrowok="t"/>
            </v:shape>
            <v:shape coordorigin="1440,9753" coordsize="5,0" filled="f" path="m1440,9753l1445,9753e" strokecolor="#9F9F9F" stroked="t" strokeweight="0.34002pt" style="position:absolute;left:1440;top:9753;width:5;height:0">
              <v:path arrowok="t"/>
            </v:shape>
            <v:shape coordorigin="1445,9753" coordsize="9352,0" filled="f" path="m1445,9753l10797,9753e" strokecolor="#9F9F9F" stroked="t" strokeweight="0.34002pt" style="position:absolute;left:1445;top:9753;width:9352;height:0">
              <v:path arrowok="t"/>
            </v:shape>
            <v:shape coordorigin="10797,9753" coordsize="5,0" filled="f" path="m10797,9753l10802,9753e" strokecolor="#E2E2E2" stroked="t" strokeweight="0.34002pt" style="position:absolute;left:10797;top:9753;width:5;height:0">
              <v:path arrowok="t"/>
            </v:shape>
            <v:shape coordorigin="10797,9753" coordsize="5,0" filled="f" path="m10797,9753l10802,9753e" strokecolor="#9F9F9F" stroked="t" strokeweight="0.34002pt" style="position:absolute;left:10797;top:9753;width:5;height:0">
              <v:path arrowok="t"/>
            </v:shape>
            <v:shape coordorigin="1440,9766" coordsize="5,0" filled="f" path="m1440,9766l1445,9766e" strokecolor="#9F9F9F" stroked="t" strokeweight="1.18pt" style="position:absolute;left:1440;top:9766;width:5;height:0">
              <v:path arrowok="t"/>
            </v:shape>
            <v:shape coordorigin="10797,9766" coordsize="5,0" filled="f" path="m10797,9766l10802,9766e" strokecolor="#E2E2E2" stroked="t" strokeweight="1.18pt" style="position:absolute;left:10797;top:9766;width:5;height:0">
              <v:path arrowok="t"/>
            </v:shape>
            <v:shape coordorigin="1440,9779" coordsize="5,0" filled="f" path="m1440,9779l1445,9779e" strokecolor="#9F9F9F" stroked="t" strokeweight="0.33999pt" style="position:absolute;left:1440;top:9779;width:5;height:0">
              <v:path arrowok="t"/>
            </v:shape>
            <v:shape coordorigin="1440,9779" coordsize="5,0" filled="f" path="m1440,9779l1445,9779e" strokecolor="#E2E2E2" stroked="t" strokeweight="0.33999pt" style="position:absolute;left:1440;top:9779;width:5;height:0">
              <v:path arrowok="t"/>
            </v:shape>
            <v:shape coordorigin="1445,9779" coordsize="9352,0" filled="f" path="m1445,9779l10797,9779e" strokecolor="#E2E2E2" stroked="t" strokeweight="0.33999pt" style="position:absolute;left:1445;top:9779;width:9352;height:0">
              <v:path arrowok="t"/>
            </v:shape>
            <v:shape coordorigin="10797,9779" coordsize="5,0" filled="f" path="m10797,9779l10802,9779e" strokecolor="#E2E2E2" stroked="t" strokeweight="0.33999pt" style="position:absolute;left:10797;top:9779;width:5;height:0">
              <v:path arrowok="t"/>
            </v:shape>
            <v:shape coordorigin="10797,9779" coordsize="5,0" filled="f" path="m10797,9779l10802,9779e" strokecolor="#E2E2E2" stroked="t" strokeweight="0.33999pt" style="position:absolute;left:10797;top:9779;width:5;height:0">
              <v:path arrowok="t"/>
            </v:shape>
            <w10:wrap type="none"/>
          </v:group>
        </w:pict>
      </w:r>
      <w:r>
        <w:pict>
          <v:group coordorigin="1424,5752" coordsize="9393,34" style="position:absolute;margin-left:71.175pt;margin-top:287.6pt;width:469.65pt;height:1.7pt;mso-position-horizontal-relative:page;mso-position-vertical-relative:page;z-index:-519">
            <v:shape coordorigin="1440,5768" coordsize="9360,0" filled="f" path="m1440,5768l10800,5768e" strokecolor="#9F9F9F" stroked="t" strokeweight="1.65pt" style="position:absolute;left:1440;top:5768;width:9360;height:0">
              <v:path arrowok="t"/>
            </v:shape>
            <v:shape coordorigin="1440,5756" coordsize="5,0" filled="f" path="m1440,5756l1445,5756e" strokecolor="#9F9F9F" stroked="t" strokeweight="0.34002pt" style="position:absolute;left:1440;top:5756;width:5;height:0">
              <v:path arrowok="t"/>
            </v:shape>
            <v:shape coordorigin="1440,5756" coordsize="5,0" filled="f" path="m1440,5756l1445,5756e" strokecolor="#9F9F9F" stroked="t" strokeweight="0.34002pt" style="position:absolute;left:1440;top:5756;width:5;height:0">
              <v:path arrowok="t"/>
            </v:shape>
            <v:shape coordorigin="1445,5756" coordsize="9352,0" filled="f" path="m1445,5756l10797,5756e" strokecolor="#9F9F9F" stroked="t" strokeweight="0.34002pt" style="position:absolute;left:1445;top:5756;width:9352;height:0">
              <v:path arrowok="t"/>
            </v:shape>
            <v:shape coordorigin="10797,5756" coordsize="5,0" filled="f" path="m10797,5756l10802,5756e" strokecolor="#E2E2E2" stroked="t" strokeweight="0.34002pt" style="position:absolute;left:10797;top:5756;width:5;height:0">
              <v:path arrowok="t"/>
            </v:shape>
            <v:shape coordorigin="10797,5756" coordsize="5,0" filled="f" path="m10797,5756l10802,5756e" strokecolor="#9F9F9F" stroked="t" strokeweight="0.34002pt" style="position:absolute;left:10797;top:5756;width:5;height:0">
              <v:path arrowok="t"/>
            </v:shape>
            <v:shape coordorigin="1440,5769" coordsize="5,0" filled="f" path="m1440,5769l1445,5769e" strokecolor="#9F9F9F" stroked="t" strokeweight="1.18pt" style="position:absolute;left:1440;top:5769;width:5;height:0">
              <v:path arrowok="t"/>
            </v:shape>
            <v:shape coordorigin="10797,5769" coordsize="5,0" filled="f" path="m10797,5769l10802,5769e" strokecolor="#E2E2E2" stroked="t" strokeweight="1.18pt" style="position:absolute;left:10797;top:5769;width:5;height:0">
              <v:path arrowok="t"/>
            </v:shape>
            <v:shape coordorigin="1440,5783" coordsize="5,0" filled="f" path="m1440,5783l1445,5783e" strokecolor="#9F9F9F" stroked="t" strokeweight="0.34002pt" style="position:absolute;left:1440;top:5783;width:5;height:0">
              <v:path arrowok="t"/>
            </v:shape>
            <v:shape coordorigin="1440,5783" coordsize="5,0" filled="f" path="m1440,5783l1445,5783e" strokecolor="#E2E2E2" stroked="t" strokeweight="0.34002pt" style="position:absolute;left:1440;top:5783;width:5;height:0">
              <v:path arrowok="t"/>
            </v:shape>
            <v:shape coordorigin="1445,5783" coordsize="9352,0" filled="f" path="m1445,5783l10797,5783e" strokecolor="#E2E2E2" stroked="t" strokeweight="0.34002pt" style="position:absolute;left:1445;top:5783;width:9352;height:0">
              <v:path arrowok="t"/>
            </v:shape>
            <v:shape coordorigin="10797,5783" coordsize="5,0" filled="f" path="m10797,5783l10802,5783e" strokecolor="#E2E2E2" stroked="t" strokeweight="0.34002pt" style="position:absolute;left:10797;top:5783;width:5;height:0">
              <v:path arrowok="t"/>
            </v:shape>
            <v:shape coordorigin="10797,5783" coordsize="5,0" filled="f" path="m10797,5783l10802,5783e" strokecolor="#E2E2E2" stroked="t" strokeweight="0.34002pt" style="position:absolute;left:10797;top:5783;width:5;height:0">
              <v:path arrowok="t"/>
            </v:shape>
            <w10:wrap type="none"/>
          </v:group>
        </w:pic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Ski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: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lia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Sk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s: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eg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</w:p>
    <w:p>
      <w:pPr>
        <w:rPr>
          <w:sz w:val="20"/>
          <w:szCs w:val="20"/>
        </w:rPr>
        <w:jc w:val="left"/>
        <w:spacing w:before="11"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100"/>
      </w:pPr>
      <w:r>
        <w:pict>
          <v:shape style="width:36pt;height:36pt" type="#_x0000_t75">
            <v:imagedata o:title="" r:id="rId45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before="2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100"/>
      </w:pP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46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ch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cti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5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w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th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oo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l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K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En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5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Ch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m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Ce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.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ch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  <w:t>cti</w:t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45"/>
        <w:ind w:left="100"/>
      </w:pPr>
      <w:r>
        <w:rPr>
          <w:rFonts w:ascii="Calibri" w:cs="Calibri" w:eastAsia="Calibri" w:hAnsi="Calibri"/>
          <w:b/>
          <w:color w:val="0462C1"/>
          <w:sz w:val="24"/>
          <w:szCs w:val="24"/>
        </w:rPr>
      </w:r>
      <w:hyperlink r:id="rId47"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  <w:t>w</w:t>
        </w:r>
        <w:r>
          <w:rPr>
            <w:rFonts w:ascii="Calibri" w:cs="Calibri" w:eastAsia="Calibri" w:hAnsi="Calibri"/>
            <w:b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h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ogle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  <w:t>K</w:t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b/>
            <w:color w:val="0462C1"/>
            <w:spacing w:val="-4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En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B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g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Ch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  <w:t>m</w:t>
        </w:r>
        <w:r>
          <w:rPr>
            <w:rFonts w:ascii="Calibri" w:cs="Calibri" w:eastAsia="Calibri" w:hAnsi="Calibri"/>
            <w:b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p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on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  <w:t>  </w:t>
        </w:r>
        <w:r>
          <w:rPr>
            <w:rFonts w:ascii="Calibri" w:cs="Calibri" w:eastAsia="Calibri" w:hAnsi="Calibri"/>
            <w:b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  <w:t>Certi</w:t>
        </w:r>
        <w:r>
          <w:rPr>
            <w:rFonts w:ascii="Calibri" w:cs="Calibri" w:eastAsia="Calibri" w:hAnsi="Calibri"/>
            <w:b/>
            <w:color w:val="0462C1"/>
            <w:spacing w:val="0"/>
            <w:w w:val="99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  <w:t>f</w:t>
        </w:r>
        <w:r>
          <w:rPr>
            <w:rFonts w:ascii="Calibri" w:cs="Calibri" w:eastAsia="Calibri" w:hAnsi="Calibri"/>
            <w:b/>
            <w:color w:val="0462C1"/>
            <w:spacing w:val="-1"/>
            <w:w w:val="98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b/>
            <w:color w:val="0462C1"/>
            <w:spacing w:val="-1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b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  <w:t>a</w:t>
        </w:r>
        <w:r>
          <w:rPr>
            <w:rFonts w:ascii="Calibri" w:cs="Calibri" w:eastAsia="Calibri" w:hAnsi="Calibri"/>
            <w:b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b/>
            <w:color w:val="0462C1"/>
            <w:spacing w:val="0"/>
            <w:w w:val="98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b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o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b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  <w:t>.</w:t>
        </w:r>
        <w:r>
          <w:rPr>
            <w:rFonts w:ascii="Calibri" w:cs="Calibri" w:eastAsia="Calibri" w:hAnsi="Calibri"/>
            <w:b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b/>
            <w:color w:val="0462C1"/>
            <w:spacing w:val="5"/>
            <w:w w:val="100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b/>
          <w:color w:val="0462C1"/>
          <w:spacing w:val="5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2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48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ech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Gig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  <w:t>T</w:t>
        </w:r>
        <w:r>
          <w:rPr>
            <w:rFonts w:ascii="Calibri" w:cs="Calibri" w:eastAsia="Calibri" w:hAnsi="Calibri"/>
            <w:color w:val="0462C1"/>
            <w:spacing w:val="-2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ech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Gig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J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s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su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2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J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u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5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color w:val="0462C1"/>
            <w:spacing w:val="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5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5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ed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  <w:r>
          <w:rPr>
            <w:rFonts w:ascii="Calibri" w:cs="Calibri" w:eastAsia="Calibri" w:hAnsi="Calibri"/>
            <w:color w:val="0462C1"/>
            <w:spacing w:val="5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24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70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9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19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49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4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4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  <w:t>C</w:t>
        </w:r>
        <w:r>
          <w:rPr>
            <w:rFonts w:ascii="Calibri" w:cs="Calibri" w:eastAsia="Calibri" w:hAnsi="Calibri"/>
            <w:color w:val="0462C1"/>
            <w:spacing w:val="-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r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2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d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e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n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ti</w:t>
        </w:r>
        <w:r>
          <w:rPr>
            <w:rFonts w:ascii="Calibri" w:cs="Calibri" w:eastAsia="Calibri" w:hAnsi="Calibri"/>
            <w:color w:val="0462C1"/>
            <w:spacing w:val="-3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al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w w:val="100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0"/>
            <w:w w:val="100"/>
            <w:sz w:val="24"/>
            <w:szCs w:val="24"/>
            <w:u w:color="0462C1" w:val="single"/>
          </w:rPr>
          <w:t>ID</w:t>
        </w:r>
      </w:hyperlink>
      <w:r>
        <w:rPr>
          <w:rFonts w:ascii="Calibri" w:cs="Calibri" w:eastAsia="Calibri" w:hAnsi="Calibri"/>
          <w:color w:val="0462C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45"/>
        <w:ind w:left="100"/>
      </w:pPr>
      <w:r>
        <w:rPr>
          <w:rFonts w:ascii="Calibri" w:cs="Calibri" w:eastAsia="Calibri" w:hAnsi="Calibri"/>
          <w:color w:val="0462C1"/>
          <w:sz w:val="24"/>
          <w:szCs w:val="24"/>
        </w:rPr>
      </w:r>
      <w:hyperlink r:id="rId49"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  <w:t>20</w:t>
        </w:r>
        <w:r>
          <w:rPr>
            <w:rFonts w:ascii="Calibri" w:cs="Calibri" w:eastAsia="Calibri" w:hAnsi="Calibri"/>
            <w:color w:val="0462C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2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4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07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0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9</w:t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19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2"/>
            <w:sz w:val="24"/>
            <w:szCs w:val="24"/>
            <w:u w:color="0462C1" w:val="single"/>
          </w:rPr>
          <w:t>3</w:t>
        </w:r>
        <w:r>
          <w:rPr>
            <w:rFonts w:ascii="Calibri" w:cs="Calibri" w:eastAsia="Calibri" w:hAnsi="Calibri"/>
            <w:color w:val="0462C1"/>
            <w:spacing w:val="-2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49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  <w:t> </w:t>
        </w:r>
        <w:r>
          <w:rPr>
            <w:rFonts w:ascii="Calibri" w:cs="Calibri" w:eastAsia="Calibri" w:hAnsi="Calibri"/>
            <w:color w:val="0462C1"/>
            <w:spacing w:val="1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  <w:t>8</w:t>
        </w:r>
        <w:r>
          <w:rPr>
            <w:rFonts w:ascii="Calibri" w:cs="Calibri" w:eastAsia="Calibri" w:hAnsi="Calibri"/>
            <w:color w:val="0462C1"/>
            <w:spacing w:val="0"/>
            <w:sz w:val="24"/>
            <w:szCs w:val="24"/>
            <w:u w:color="0462C1" w:val="single"/>
          </w:rPr>
        </w:r>
        <w:r>
          <w:rPr>
            <w:rFonts w:ascii="Calibri" w:cs="Calibri" w:eastAsia="Calibri" w:hAnsi="Calibri"/>
            <w:color w:val="0462C1"/>
            <w:spacing w:val="-1"/>
            <w:sz w:val="24"/>
            <w:szCs w:val="24"/>
            <w:u w:color="0462C1" w:val="single"/>
          </w:rPr>
          <w:t> </w:t>
        </w:r>
      </w:hyperlink>
      <w:r>
        <w:rPr>
          <w:rFonts w:ascii="Calibri" w:cs="Calibri" w:eastAsia="Calibri" w:hAnsi="Calibri"/>
          <w:color w:val="0462C1"/>
          <w:spacing w:val="-1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10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180"/>
      </w:pPr>
      <w:r>
        <w:rPr>
          <w:rFonts w:ascii="Courier New" w:cs="Courier New" w:eastAsia="Courier New" w:hAnsi="Courier New"/>
          <w:color w:val="0462C1"/>
          <w:spacing w:val="0"/>
          <w:w w:val="100"/>
          <w:sz w:val="20"/>
          <w:szCs w:val="20"/>
        </w:rPr>
        <w:t>o</w:t>
      </w:r>
      <w:r>
        <w:rPr>
          <w:rFonts w:ascii="Courier New" w:cs="Courier New" w:eastAsia="Courier New" w:hAnsi="Courier New"/>
          <w:color w:val="0462C1"/>
          <w:spacing w:val="0"/>
          <w:w w:val="100"/>
          <w:sz w:val="20"/>
          <w:szCs w:val="20"/>
        </w:rPr>
        <w:t>   </w:t>
      </w:r>
      <w:r>
        <w:rPr>
          <w:rFonts w:ascii="Courier New" w:cs="Courier New" w:eastAsia="Courier New" w:hAnsi="Courier New"/>
          <w:color w:val="0462C1"/>
          <w:spacing w:val="22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color w:val="944F71"/>
          <w:spacing w:val="22"/>
          <w:w w:val="100"/>
          <w:sz w:val="24"/>
          <w:szCs w:val="24"/>
        </w:rPr>
      </w:r>
      <w:hyperlink r:id="rId50">
        <w:r>
          <w:rPr>
            <w:rFonts w:ascii="Calibri" w:cs="Calibri" w:eastAsia="Calibri" w:hAnsi="Calibri"/>
            <w:b/>
            <w:color w:val="944F71"/>
            <w:spacing w:val="0"/>
            <w:w w:val="100"/>
            <w:sz w:val="24"/>
            <w:szCs w:val="24"/>
            <w:u w:color="944F71" w:val="single"/>
          </w:rPr>
          <w:t> </w:t>
        </w:r>
        <w:r>
          <w:rPr>
            <w:rFonts w:ascii="Calibri" w:cs="Calibri" w:eastAsia="Calibri" w:hAnsi="Calibri"/>
            <w:b/>
            <w:color w:val="944F71"/>
            <w:spacing w:val="0"/>
            <w:w w:val="100"/>
            <w:sz w:val="24"/>
            <w:szCs w:val="24"/>
            <w:u w:color="944F71" w:val="single"/>
          </w:rPr>
        </w:r>
        <w:r>
          <w:rPr>
            <w:rFonts w:ascii="Calibri" w:cs="Calibri" w:eastAsia="Calibri" w:hAnsi="Calibri"/>
            <w:b/>
            <w:color w:val="944F71"/>
            <w:spacing w:val="0"/>
            <w:w w:val="100"/>
            <w:sz w:val="24"/>
            <w:szCs w:val="24"/>
            <w:u w:color="944F71" w:val="single"/>
          </w:rPr>
          <w:t>Show</w:t>
        </w:r>
        <w:r>
          <w:rPr>
            <w:rFonts w:ascii="Calibri" w:cs="Calibri" w:eastAsia="Calibri" w:hAnsi="Calibri"/>
            <w:b/>
            <w:color w:val="944F71"/>
            <w:spacing w:val="0"/>
            <w:w w:val="100"/>
            <w:sz w:val="24"/>
            <w:szCs w:val="24"/>
            <w:u w:color="944F71" w:val="single"/>
          </w:rPr>
          <w:t> </w:t>
        </w:r>
        <w:r>
          <w:rPr>
            <w:rFonts w:ascii="Calibri" w:cs="Calibri" w:eastAsia="Calibri" w:hAnsi="Calibri"/>
            <w:b/>
            <w:color w:val="944F71"/>
            <w:spacing w:val="0"/>
            <w:w w:val="100"/>
            <w:sz w:val="24"/>
            <w:szCs w:val="24"/>
            <w:u w:color="944F71" w:val="single"/>
          </w:rPr>
          <w:t> </w:t>
        </w:r>
        <w:r>
          <w:rPr>
            <w:rFonts w:ascii="Calibri" w:cs="Calibri" w:eastAsia="Calibri" w:hAnsi="Calibri"/>
            <w:b/>
            <w:color w:val="944F71"/>
            <w:spacing w:val="0"/>
            <w:w w:val="100"/>
            <w:sz w:val="24"/>
            <w:szCs w:val="24"/>
            <w:u w:color="944F71" w:val="single"/>
          </w:rPr>
          <w:t>c</w:t>
        </w:r>
        <w:r>
          <w:rPr>
            <w:rFonts w:ascii="Calibri" w:cs="Calibri" w:eastAsia="Calibri" w:hAnsi="Calibri"/>
            <w:b/>
            <w:color w:val="944F71"/>
            <w:spacing w:val="-3"/>
            <w:w w:val="100"/>
            <w:sz w:val="24"/>
            <w:szCs w:val="24"/>
            <w:u w:color="944F71" w:val="single"/>
          </w:rPr>
          <w:t>r</w:t>
        </w:r>
        <w:r>
          <w:rPr>
            <w:rFonts w:ascii="Calibri" w:cs="Calibri" w:eastAsia="Calibri" w:hAnsi="Calibri"/>
            <w:b/>
            <w:color w:val="944F71"/>
            <w:spacing w:val="-3"/>
            <w:w w:val="100"/>
            <w:sz w:val="24"/>
            <w:szCs w:val="24"/>
            <w:u w:color="944F71" w:val="single"/>
          </w:rPr>
        </w:r>
        <w:r>
          <w:rPr>
            <w:rFonts w:ascii="Calibri" w:cs="Calibri" w:eastAsia="Calibri" w:hAnsi="Calibri"/>
            <w:b/>
            <w:color w:val="944F71"/>
            <w:spacing w:val="-1"/>
            <w:w w:val="100"/>
            <w:sz w:val="24"/>
            <w:szCs w:val="24"/>
            <w:u w:color="944F71" w:val="single"/>
          </w:rPr>
          <w:t>e</w:t>
        </w:r>
        <w:r>
          <w:rPr>
            <w:rFonts w:ascii="Calibri" w:cs="Calibri" w:eastAsia="Calibri" w:hAnsi="Calibri"/>
            <w:b/>
            <w:color w:val="944F71"/>
            <w:spacing w:val="-1"/>
            <w:w w:val="100"/>
            <w:sz w:val="24"/>
            <w:szCs w:val="24"/>
            <w:u w:color="944F71" w:val="single"/>
          </w:rPr>
        </w:r>
        <w:r>
          <w:rPr>
            <w:rFonts w:ascii="Calibri" w:cs="Calibri" w:eastAsia="Calibri" w:hAnsi="Calibri"/>
            <w:b/>
            <w:color w:val="944F71"/>
            <w:spacing w:val="0"/>
            <w:w w:val="100"/>
            <w:sz w:val="24"/>
            <w:szCs w:val="24"/>
            <w:u w:color="944F71" w:val="single"/>
          </w:rPr>
          <w:t>d</w:t>
        </w:r>
        <w:r>
          <w:rPr>
            <w:rFonts w:ascii="Calibri" w:cs="Calibri" w:eastAsia="Calibri" w:hAnsi="Calibri"/>
            <w:b/>
            <w:color w:val="944F71"/>
            <w:spacing w:val="0"/>
            <w:w w:val="100"/>
            <w:sz w:val="24"/>
            <w:szCs w:val="24"/>
            <w:u w:color="944F71" w:val="single"/>
          </w:rPr>
          <w:t> </w:t>
        </w:r>
        <w:r>
          <w:rPr>
            <w:rFonts w:ascii="Calibri" w:cs="Calibri" w:eastAsia="Calibri" w:hAnsi="Calibri"/>
            <w:b/>
            <w:color w:val="944F71"/>
            <w:spacing w:val="-1"/>
            <w:w w:val="100"/>
            <w:sz w:val="24"/>
            <w:szCs w:val="24"/>
            <w:u w:color="944F71" w:val="single"/>
          </w:rPr>
          <w:t>e</w:t>
        </w:r>
        <w:r>
          <w:rPr>
            <w:rFonts w:ascii="Calibri" w:cs="Calibri" w:eastAsia="Calibri" w:hAnsi="Calibri"/>
            <w:b/>
            <w:color w:val="944F71"/>
            <w:spacing w:val="-1"/>
            <w:w w:val="100"/>
            <w:sz w:val="24"/>
            <w:szCs w:val="24"/>
            <w:u w:color="944F71" w:val="single"/>
          </w:rPr>
        </w:r>
        <w:r>
          <w:rPr>
            <w:rFonts w:ascii="Calibri" w:cs="Calibri" w:eastAsia="Calibri" w:hAnsi="Calibri"/>
            <w:b/>
            <w:color w:val="944F71"/>
            <w:spacing w:val="-2"/>
            <w:w w:val="100"/>
            <w:sz w:val="24"/>
            <w:szCs w:val="24"/>
            <w:u w:color="944F71" w:val="single"/>
          </w:rPr>
          <w:t>n</w:t>
        </w:r>
        <w:r>
          <w:rPr>
            <w:rFonts w:ascii="Calibri" w:cs="Calibri" w:eastAsia="Calibri" w:hAnsi="Calibri"/>
            <w:b/>
            <w:color w:val="944F71"/>
            <w:spacing w:val="-2"/>
            <w:w w:val="100"/>
            <w:sz w:val="24"/>
            <w:szCs w:val="24"/>
            <w:u w:color="944F71" w:val="single"/>
          </w:rPr>
        </w:r>
        <w:r>
          <w:rPr>
            <w:rFonts w:ascii="Calibri" w:cs="Calibri" w:eastAsia="Calibri" w:hAnsi="Calibri"/>
            <w:b/>
            <w:color w:val="944F71"/>
            <w:spacing w:val="0"/>
            <w:w w:val="100"/>
            <w:sz w:val="24"/>
            <w:szCs w:val="24"/>
            <w:u w:color="944F71" w:val="single"/>
          </w:rPr>
          <w:t>ti</w:t>
        </w:r>
        <w:r>
          <w:rPr>
            <w:rFonts w:ascii="Calibri" w:cs="Calibri" w:eastAsia="Calibri" w:hAnsi="Calibri"/>
            <w:b/>
            <w:color w:val="944F71"/>
            <w:spacing w:val="-2"/>
            <w:w w:val="100"/>
            <w:sz w:val="24"/>
            <w:szCs w:val="24"/>
            <w:u w:color="944F71" w:val="single"/>
          </w:rPr>
          <w:t> </w:t>
        </w:r>
        <w:r>
          <w:rPr>
            <w:rFonts w:ascii="Calibri" w:cs="Calibri" w:eastAsia="Calibri" w:hAnsi="Calibri"/>
            <w:b/>
            <w:color w:val="944F71"/>
            <w:spacing w:val="-1"/>
            <w:w w:val="100"/>
            <w:sz w:val="24"/>
            <w:szCs w:val="24"/>
            <w:u w:color="944F71" w:val="single"/>
          </w:rPr>
          <w:t>a</w:t>
        </w:r>
        <w:r>
          <w:rPr>
            <w:rFonts w:ascii="Calibri" w:cs="Calibri" w:eastAsia="Calibri" w:hAnsi="Calibri"/>
            <w:b/>
            <w:color w:val="944F71"/>
            <w:spacing w:val="-1"/>
            <w:w w:val="100"/>
            <w:sz w:val="24"/>
            <w:szCs w:val="24"/>
            <w:u w:color="944F71" w:val="single"/>
          </w:rPr>
        </w:r>
        <w:r>
          <w:rPr>
            <w:rFonts w:ascii="Calibri" w:cs="Calibri" w:eastAsia="Calibri" w:hAnsi="Calibri"/>
            <w:b/>
            <w:color w:val="944F71"/>
            <w:spacing w:val="0"/>
            <w:w w:val="100"/>
            <w:sz w:val="24"/>
            <w:szCs w:val="24"/>
            <w:u w:color="944F71" w:val="single"/>
          </w:rPr>
          <w:t>l</w:t>
        </w:r>
      </w:hyperlink>
      <w:r>
        <w:rPr>
          <w:rFonts w:ascii="Calibri" w:cs="Calibri" w:eastAsia="Calibri" w:hAnsi="Calibri"/>
          <w:b/>
          <w:color w:val="944F71"/>
          <w:spacing w:val="0"/>
          <w:w w:val="100"/>
          <w:sz w:val="24"/>
          <w:szCs w:val="24"/>
        </w:rPr>
      </w:r>
      <w:r>
        <w:rPr>
          <w:rFonts w:ascii="Calibri" w:cs="Calibri" w:eastAsia="Calibri" w:hAnsi="Calibri"/>
          <w:color w:val="000000"/>
          <w:spacing w:val="0"/>
          <w:w w:val="100"/>
          <w:sz w:val="24"/>
          <w:szCs w:val="24"/>
        </w:rPr>
      </w:r>
    </w:p>
    <w:p>
      <w:pPr>
        <w:rPr>
          <w:sz w:val="19"/>
          <w:szCs w:val="19"/>
        </w:rPr>
        <w:jc w:val="left"/>
        <w:spacing w:before="9" w:line="180" w:lineRule="exact"/>
      </w:pPr>
      <w:r>
        <w:rPr>
          <w:sz w:val="19"/>
          <w:szCs w:val="19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Ski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: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lia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-2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Sk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ty: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1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26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-3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SO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Fi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all,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ecti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n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Co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nce: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ISO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2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7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0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1,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I,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SEB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2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3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IT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Act</w:t>
      </w:r>
    </w:p>
    <w:p>
      <w:pPr>
        <w:rPr>
          <w:sz w:val="20"/>
          <w:szCs w:val="20"/>
        </w:rPr>
        <w:jc w:val="left"/>
        <w:spacing w:before="7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f</w:t>
      </w:r>
      <w:r>
        <w:rPr>
          <w:rFonts w:ascii="Calibri" w:cs="Calibri" w:eastAsia="Calibri" w:hAnsi="Calibri"/>
          <w:b/>
          <w:spacing w:val="-6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: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Xi,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Acti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ec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18"/>
          <w:w w:val="100"/>
          <w:sz w:val="24"/>
          <w:szCs w:val="24"/>
        </w:rPr>
        <w:t>y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z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6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N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C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d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: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9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W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z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P</w:t>
      </w:r>
    </w:p>
    <w:p>
      <w:pPr>
        <w:rPr>
          <w:sz w:val="20"/>
          <w:szCs w:val="20"/>
        </w:rPr>
        <w:jc w:val="left"/>
        <w:spacing w:before="9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r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i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g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: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SIE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M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la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Wi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s,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Ma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b/>
          <w:spacing w:val="-20"/>
          <w:w w:val="100"/>
          <w:sz w:val="24"/>
          <w:szCs w:val="24"/>
        </w:rPr>
        <w:t>T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o</w:t>
      </w:r>
      <w:r>
        <w:rPr>
          <w:rFonts w:ascii="Calibri" w:cs="Calibri" w:eastAsia="Calibri" w:hAnsi="Calibri"/>
          <w:b/>
          <w:spacing w:val="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2"/>
          <w:w w:val="100"/>
          <w:sz w:val="24"/>
          <w:szCs w:val="24"/>
        </w:rPr>
        <w:t>s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:</w:t>
      </w:r>
      <w:r>
        <w:rPr>
          <w:rFonts w:ascii="Calibri" w:cs="Calibri" w:eastAsia="Calibri" w:hAnsi="Calibri"/>
          <w:b/>
          <w:spacing w:val="2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Ji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a,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c</w:t>
      </w:r>
      <w:r>
        <w:rPr>
          <w:rFonts w:ascii="Calibri" w:cs="Calibri" w:eastAsia="Calibri" w:hAnsi="Calibri"/>
          <w:spacing w:val="-8"/>
          <w:w w:val="100"/>
          <w:sz w:val="24"/>
          <w:szCs w:val="24"/>
        </w:rPr>
        <w:t>k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t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Z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b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x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,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ess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s</w:t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8" w:line="280" w:lineRule="exact"/>
      </w:pPr>
      <w:r>
        <w:rPr>
          <w:sz w:val="28"/>
          <w:szCs w:val="28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spacing w:before="7"/>
        <w:ind w:left="100"/>
      </w:pP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L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n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g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u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a</w:t>
      </w:r>
      <w:r>
        <w:rPr>
          <w:rFonts w:ascii="Calibri" w:cs="Calibri" w:eastAsia="Calibri" w:hAnsi="Calibri"/>
          <w:b/>
          <w:spacing w:val="-3"/>
          <w:w w:val="100"/>
          <w:sz w:val="24"/>
          <w:szCs w:val="24"/>
        </w:rPr>
        <w:t>g</w:t>
      </w:r>
      <w:r>
        <w:rPr>
          <w:rFonts w:ascii="Calibri" w:cs="Calibri" w:eastAsia="Calibri" w:hAnsi="Calibri"/>
          <w:b/>
          <w:spacing w:val="-1"/>
          <w:w w:val="100"/>
          <w:sz w:val="24"/>
          <w:szCs w:val="24"/>
        </w:rPr>
        <w:t>e</w:t>
      </w:r>
      <w:r>
        <w:rPr>
          <w:rFonts w:ascii="Calibri" w:cs="Calibri" w:eastAsia="Calibri" w:hAnsi="Calibri"/>
          <w:b/>
          <w:spacing w:val="0"/>
          <w:w w:val="100"/>
          <w:sz w:val="24"/>
          <w:szCs w:val="24"/>
        </w:rPr>
        <w:t>s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glish: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P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-5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essi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o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al</w:t>
      </w:r>
    </w:p>
    <w:p>
      <w:pPr>
        <w:rPr>
          <w:sz w:val="20"/>
          <w:szCs w:val="20"/>
        </w:rPr>
        <w:jc w:val="left"/>
        <w:spacing w:before="7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H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d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i: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F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l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e</w:t>
      </w:r>
      <w:r>
        <w:rPr>
          <w:rFonts w:ascii="Calibri" w:cs="Calibri" w:eastAsia="Calibri" w:hAnsi="Calibri"/>
          <w:spacing w:val="-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</w:t>
      </w:r>
    </w:p>
    <w:p>
      <w:pPr>
        <w:rPr>
          <w:sz w:val="20"/>
          <w:szCs w:val="20"/>
        </w:rPr>
        <w:jc w:val="left"/>
        <w:spacing w:before="6"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4"/>
          <w:szCs w:val="24"/>
        </w:rPr>
        <w:jc w:val="left"/>
        <w:ind w:left="460"/>
      </w:pPr>
      <w:r>
        <w:rPr>
          <w:rFonts w:ascii="Verdana" w:cs="Verdana" w:eastAsia="Verdana" w:hAnsi="Verdana"/>
          <w:spacing w:val="0"/>
          <w:w w:val="100"/>
          <w:sz w:val="20"/>
          <w:szCs w:val="20"/>
        </w:rPr>
        <w:t>•</w:t>
      </w:r>
      <w:r>
        <w:rPr>
          <w:rFonts w:ascii="Verdana" w:cs="Verdana" w:eastAsia="Verdana" w:hAnsi="Verdana"/>
          <w:spacing w:val="0"/>
          <w:w w:val="100"/>
          <w:sz w:val="20"/>
          <w:szCs w:val="20"/>
        </w:rPr>
        <w:t>  </w:t>
      </w:r>
      <w:r>
        <w:rPr>
          <w:rFonts w:ascii="Verdana" w:cs="Verdana" w:eastAsia="Verdana" w:hAnsi="Verdana"/>
          <w:spacing w:val="40"/>
          <w:w w:val="100"/>
          <w:sz w:val="20"/>
          <w:szCs w:val="20"/>
        </w:rPr>
        <w:t> 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G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u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ja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r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:</w:t>
      </w:r>
      <w:r>
        <w:rPr>
          <w:rFonts w:ascii="Calibri" w:cs="Calibri" w:eastAsia="Calibri" w:hAnsi="Calibri"/>
          <w:spacing w:val="-4"/>
          <w:w w:val="100"/>
          <w:sz w:val="24"/>
          <w:szCs w:val="24"/>
        </w:rPr>
        <w:t> </w:t>
      </w:r>
      <w:r>
        <w:rPr>
          <w:rFonts w:ascii="Calibri" w:cs="Calibri" w:eastAsia="Calibri" w:hAnsi="Calibri"/>
          <w:spacing w:val="1"/>
          <w:w w:val="100"/>
          <w:sz w:val="24"/>
          <w:szCs w:val="24"/>
        </w:rPr>
        <w:t>N</w:t>
      </w:r>
      <w:r>
        <w:rPr>
          <w:rFonts w:ascii="Calibri" w:cs="Calibri" w:eastAsia="Calibri" w:hAnsi="Calibri"/>
          <w:spacing w:val="-2"/>
          <w:w w:val="100"/>
          <w:sz w:val="24"/>
          <w:szCs w:val="24"/>
        </w:rPr>
        <w:t>a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ti</w:t>
      </w:r>
      <w:r>
        <w:rPr>
          <w:rFonts w:ascii="Calibri" w:cs="Calibri" w:eastAsia="Calibri" w:hAnsi="Calibri"/>
          <w:spacing w:val="-3"/>
          <w:w w:val="100"/>
          <w:sz w:val="24"/>
          <w:szCs w:val="24"/>
        </w:rPr>
        <w:t>v</w:t>
      </w:r>
      <w:r>
        <w:rPr>
          <w:rFonts w:ascii="Calibri" w:cs="Calibri" w:eastAsia="Calibri" w:hAnsi="Calibri"/>
          <w:spacing w:val="0"/>
          <w:w w:val="100"/>
          <w:sz w:val="24"/>
          <w:szCs w:val="24"/>
        </w:rPr>
        <w:t>e</w:t>
      </w:r>
    </w:p>
    <w:sectPr>
      <w:pgSz w:h="15840" w:w="12240"/>
      <w:pgMar w:bottom="280" w:left="1340" w:right="1640" w:top="13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ailto:veby009@gmail.com" TargetMode="External" Type="http://schemas.openxmlformats.org/officeDocument/2006/relationships/hyperlink"/><Relationship Id="rId5" Target="https://linkedin.com/in/vishal-bhatt-b0306718" TargetMode="External" Type="http://schemas.openxmlformats.org/officeDocument/2006/relationships/hyperlink"/><Relationship Id="rId6" Target="media\image1.jpg" Type="http://schemas.openxmlformats.org/officeDocument/2006/relationships/image"/><Relationship Id="rId7" Target="https://lms.simplilearn.com/courses/3667/Introduction-to-Artificial-Intelligence/certificate/download-skillup" TargetMode="External" Type="http://schemas.openxmlformats.org/officeDocument/2006/relationships/hyperlink"/><Relationship Id="rId8" Target="https://lms.simplilearn.com/courses/3667/Introduction-to-Artificial-Intelligence/certificate/download-skillup" TargetMode="External" Type="http://schemas.openxmlformats.org/officeDocument/2006/relationships/hyperlink"/><Relationship Id="rId9" Target="https://lms.simplilearn.com/courses/3667/Introduction-to-Artificial-Intelligence/certificate/download-skillup" TargetMode="External" Type="http://schemas.openxmlformats.org/officeDocument/2006/relationships/hyperlink"/><Relationship Id="rId10" Target="media\image2.jpg" Type="http://schemas.openxmlformats.org/officeDocument/2006/relationships/image"/><Relationship Id="rId11" Target="https://lms.simplilearn.com/courses/3667/Introduction-to-Artificial-Intelligence/certificate/download-skillup" TargetMode="External" Type="http://schemas.openxmlformats.org/officeDocument/2006/relationships/hyperlink"/><Relationship Id="rId12" Target="https://simpli-web.app.link/e/tnWLRlO7JPb" TargetMode="External" Type="http://schemas.openxmlformats.org/officeDocument/2006/relationships/hyperlink"/><Relationship Id="rId13" Target="https://simpli-web.app.link/e/tnWLRlO7JPb" TargetMode="External" Type="http://schemas.openxmlformats.org/officeDocument/2006/relationships/hyperlink"/><Relationship Id="rId14" Target="https://simpli-web.app.link/e/tnWLRlO7JPb" TargetMode="External" Type="http://schemas.openxmlformats.org/officeDocument/2006/relationships/hyperlink"/><Relationship Id="rId15" Target="media\image3.jpg" Type="http://schemas.openxmlformats.org/officeDocument/2006/relationships/image"/><Relationship Id="rId16" Target="https://simpli-web.app.link/e/tnWLRlO7JPb" TargetMode="External" Type="http://schemas.openxmlformats.org/officeDocument/2006/relationships/hyperlink"/><Relationship Id="rId17" Target="media\image1.jpg" Type="http://schemas.openxmlformats.org/officeDocument/2006/relationships/image"/><Relationship Id="rId18" Target="https://www.linkedin.com/in/vishal-bhatt-b0306718/details/certifications/1735542438585/single-media-viewer?type=DOCUMENT&amp;profileId=ACoAAAORW3MBaAjWvJx3XXFggtXjzR3Ir5anaoQ" TargetMode="External" Type="http://schemas.openxmlformats.org/officeDocument/2006/relationships/hyperlink"/><Relationship Id="rId19" Target="https://certificates.simplicdn.net/share/7603385_46534671732704958246.pdf" TargetMode="External" Type="http://schemas.openxmlformats.org/officeDocument/2006/relationships/hyperlink"/><Relationship Id="rId20" Target="https://certificates.simplicdn.net/share/7603385_46534671732704958246.pdf" TargetMode="External" Type="http://schemas.openxmlformats.org/officeDocument/2006/relationships/hyperlink"/><Relationship Id="rId21" Target="https://certificates.simplicdn.net/share/7603385_46534671732704958246.pdf" TargetMode="External" Type="http://schemas.openxmlformats.org/officeDocument/2006/relationships/hyperlink"/><Relationship Id="rId22" Target="https://certificates.simplicdn.net/share/7603385_46534671732704958246.pdf" TargetMode="External" Type="http://schemas.openxmlformats.org/officeDocument/2006/relationships/hyperlink"/><Relationship Id="rId23" Target="https://certificates.simplicdn.net/share/7603385_46534671732704958246.pdf" TargetMode="External" Type="http://schemas.openxmlformats.org/officeDocument/2006/relationships/hyperlink"/><Relationship Id="rId24" Target="media\image4.jpg" Type="http://schemas.openxmlformats.org/officeDocument/2006/relationships/image"/><Relationship Id="rId25" Target="media\image2.jpg" Type="http://schemas.openxmlformats.org/officeDocument/2006/relationships/image"/><Relationship Id="rId26" Target="https://www.linkedin.com/in/vishal-bhatt-b0306718/details/certifications/1732769867043/single-media-viewer?type=DOCUMENT&amp;profileId=ACoAAAORW3MBaAjWvJx3XXFggtXjzR3Ir5anaoQ" TargetMode="External" Type="http://schemas.openxmlformats.org/officeDocument/2006/relationships/hyperlink"/><Relationship Id="rId27" Target="https://lms.simplilearn.com/dashboard/certificate" TargetMode="External" Type="http://schemas.openxmlformats.org/officeDocument/2006/relationships/hyperlink"/><Relationship Id="rId28" Target="https://lms.simplilearn.com/dashboard/certificate" TargetMode="External" Type="http://schemas.openxmlformats.org/officeDocument/2006/relationships/hyperlink"/><Relationship Id="rId29" Target="https://lms.simplilearn.com/dashboard/certificate" TargetMode="External" Type="http://schemas.openxmlformats.org/officeDocument/2006/relationships/hyperlink"/><Relationship Id="rId30" Target="https://lms.simplilearn.com/dashboard/certificate" TargetMode="External" Type="http://schemas.openxmlformats.org/officeDocument/2006/relationships/hyperlink"/><Relationship Id="rId31" Target="media\image5.jpg" Type="http://schemas.openxmlformats.org/officeDocument/2006/relationships/image"/><Relationship Id="rId32" Target="https://www.linkedin.com/in/vishal-bhatt-b0306718/details/certifications/1730876507231/single-media-viewer?type=DOCUMENT&amp;profileId=ACoAAAORW3MBaAjWvJx3XXFggtXjzR3Ir5anaoQ" TargetMode="External" Type="http://schemas.openxmlformats.org/officeDocument/2006/relationships/hyperlink"/><Relationship Id="rId33" Target="https://www.linkedin.com/in/vishal-bhatt-b0306718/details/certifications/1730876507231/single-media-viewer?type=DOCUMENT&amp;profileId=ACoAAAORW3MBaAjWvJx3XXFggtXjzR3Ir5anaoQ" TargetMode="External" Type="http://schemas.openxmlformats.org/officeDocument/2006/relationships/hyperlink"/><Relationship Id="rId34" Target="media\image6.jpg" Type="http://schemas.openxmlformats.org/officeDocument/2006/relationships/image"/><Relationship Id="rId35" Target="https://www.techgig.com/skilltest/certificate/view/" TargetMode="External" Type="http://schemas.openxmlformats.org/officeDocument/2006/relationships/hyperlink"/><Relationship Id="rId36" Target="https://www.techgig.com/skilltest/certificate/view/" TargetMode="External" Type="http://schemas.openxmlformats.org/officeDocument/2006/relationships/hyperlink"/><Relationship Id="rId37" Target="https://www.techgig.com/skilltest/certificate/view/" TargetMode="External" Type="http://schemas.openxmlformats.org/officeDocument/2006/relationships/hyperlink"/><Relationship Id="rId38" Target="https://www.techgig.com/skilltest/certificate/view/" TargetMode="External" Type="http://schemas.openxmlformats.org/officeDocument/2006/relationships/hyperlink"/><Relationship Id="rId39" Target="https://www.techgig.com/skilltest/certificate/view/" TargetMode="External" Type="http://schemas.openxmlformats.org/officeDocument/2006/relationships/hyperlink"/><Relationship Id="rId40" Target="media\image6.jpg" Type="http://schemas.openxmlformats.org/officeDocument/2006/relationships/image"/><Relationship Id="rId41" Target="https://tinyurl.com/2j3ack6z" TargetMode="External" Type="http://schemas.openxmlformats.org/officeDocument/2006/relationships/hyperlink"/><Relationship Id="rId42" Target="https://tinyurl.com/2j3ack6z" TargetMode="External" Type="http://schemas.openxmlformats.org/officeDocument/2006/relationships/hyperlink"/><Relationship Id="rId43" Target="https://tinyurl.com/2j3ack6z" TargetMode="External" Type="http://schemas.openxmlformats.org/officeDocument/2006/relationships/hyperlink"/><Relationship Id="rId44" Target="https://tinyurl.com/2j3ack6z" TargetMode="External" Type="http://schemas.openxmlformats.org/officeDocument/2006/relationships/hyperlink"/><Relationship Id="rId45" Target="media\image6.jpg" Type="http://schemas.openxmlformats.org/officeDocument/2006/relationships/image"/><Relationship Id="rId46" Target="https://tinyurl.com/2bt869od" TargetMode="External" Type="http://schemas.openxmlformats.org/officeDocument/2006/relationships/hyperlink"/><Relationship Id="rId47" Target="https://tinyurl.com/2bt869od" TargetMode="External" Type="http://schemas.openxmlformats.org/officeDocument/2006/relationships/hyperlink"/><Relationship Id="rId48" Target="https://tinyurl.com/2bt869od" TargetMode="External" Type="http://schemas.openxmlformats.org/officeDocument/2006/relationships/hyperlink"/><Relationship Id="rId49" Target="https://tinyurl.com/2bt869od" TargetMode="External" Type="http://schemas.openxmlformats.org/officeDocument/2006/relationships/hyperlink"/><Relationship Id="rId50" Target="https://tinyurl.com/2bt869od" TargetMode="External" Type="http://schemas.openxmlformats.org/officeDocument/2006/relationships/hyperlink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